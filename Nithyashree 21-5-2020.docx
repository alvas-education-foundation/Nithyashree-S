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4340953" w14:textId="0FBA8276" w:rsidR="001E4B08" w:rsidRDefault="001E4B08" w:rsidP="00682DBA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ASSESSMENT FORMAT</w:t>
      </w:r>
    </w:p>
    <w:tbl>
      <w:tblPr>
        <w:tblStyle w:val="TableGrid"/>
        <w:tblW w:w="10182" w:type="dxa"/>
        <w:tblLook w:val="04A0" w:firstRow="1" w:lastRow="0" w:firstColumn="1" w:lastColumn="0" w:noHBand="0" w:noVBand="1"/>
      </w:tblPr>
      <w:tblGrid>
        <w:gridCol w:w="1362"/>
        <w:gridCol w:w="4643"/>
        <w:gridCol w:w="1515"/>
        <w:gridCol w:w="2662"/>
      </w:tblGrid>
      <w:tr w:rsidR="00915773" w14:paraId="276C2264" w14:textId="77777777" w:rsidTr="00682DBA">
        <w:tc>
          <w:tcPr>
            <w:tcW w:w="1308" w:type="dxa"/>
          </w:tcPr>
          <w:p w14:paraId="3B569DAE" w14:textId="77777777" w:rsidR="001E4B08" w:rsidRDefault="001E4B08" w:rsidP="00682DBA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678" w:type="dxa"/>
          </w:tcPr>
          <w:p w14:paraId="04EBDE9A" w14:textId="77777777" w:rsidR="001E4B08" w:rsidRDefault="001E4B08" w:rsidP="00682DBA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21/05/2020</w:t>
            </w:r>
          </w:p>
        </w:tc>
        <w:tc>
          <w:tcPr>
            <w:tcW w:w="1519" w:type="dxa"/>
          </w:tcPr>
          <w:p w14:paraId="67C76ADF" w14:textId="77777777" w:rsidR="001E4B08" w:rsidRDefault="001E4B08" w:rsidP="00682DBA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2677" w:type="dxa"/>
          </w:tcPr>
          <w:p w14:paraId="685BDE4D" w14:textId="1DE2B53C" w:rsidR="001E4B08" w:rsidRDefault="00915773" w:rsidP="00682DBA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Nithyashree</w:t>
            </w:r>
            <w:proofErr w:type="spellEnd"/>
            <w:r>
              <w:rPr>
                <w:b/>
                <w:sz w:val="24"/>
                <w:szCs w:val="24"/>
              </w:rPr>
              <w:t xml:space="preserve"> </w:t>
            </w:r>
            <w:r w:rsidR="00047FE1">
              <w:rPr>
                <w:b/>
                <w:sz w:val="24"/>
                <w:szCs w:val="24"/>
              </w:rPr>
              <w:t>S</w:t>
            </w:r>
          </w:p>
        </w:tc>
      </w:tr>
      <w:tr w:rsidR="00915773" w14:paraId="6041EDC5" w14:textId="77777777" w:rsidTr="00682DBA">
        <w:tc>
          <w:tcPr>
            <w:tcW w:w="1308" w:type="dxa"/>
          </w:tcPr>
          <w:p w14:paraId="7A7017D0" w14:textId="77777777" w:rsidR="001E4B08" w:rsidRDefault="001E4B08" w:rsidP="00682DBA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678" w:type="dxa"/>
          </w:tcPr>
          <w:p w14:paraId="394E7D53" w14:textId="77777777" w:rsidR="001E4B08" w:rsidRDefault="001E4B08" w:rsidP="00682DBA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TCS-ION career edge</w:t>
            </w:r>
          </w:p>
        </w:tc>
        <w:tc>
          <w:tcPr>
            <w:tcW w:w="1519" w:type="dxa"/>
          </w:tcPr>
          <w:p w14:paraId="132AAF3F" w14:textId="77777777" w:rsidR="001E4B08" w:rsidRDefault="001E4B08" w:rsidP="00682DBA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2677" w:type="dxa"/>
          </w:tcPr>
          <w:p w14:paraId="6791D269" w14:textId="6C2FBDB6" w:rsidR="001E4B08" w:rsidRDefault="001E4B08" w:rsidP="00682DBA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4AL18EC0</w:t>
            </w:r>
            <w:r w:rsidR="00047FE1">
              <w:rPr>
                <w:b/>
                <w:sz w:val="24"/>
                <w:szCs w:val="24"/>
              </w:rPr>
              <w:t>36</w:t>
            </w:r>
          </w:p>
        </w:tc>
      </w:tr>
      <w:tr w:rsidR="00915773" w14:paraId="50B62191" w14:textId="77777777" w:rsidTr="00682DBA">
        <w:tc>
          <w:tcPr>
            <w:tcW w:w="1308" w:type="dxa"/>
          </w:tcPr>
          <w:p w14:paraId="5C4B806C" w14:textId="77777777" w:rsidR="001E4B08" w:rsidRDefault="001E4B08" w:rsidP="00682DBA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678" w:type="dxa"/>
          </w:tcPr>
          <w:p w14:paraId="578A919D" w14:textId="339AA0DA" w:rsidR="001E4B08" w:rsidRDefault="001E4B08" w:rsidP="00682DBA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1. Learn </w:t>
            </w:r>
            <w:r w:rsidR="001C24E7">
              <w:rPr>
                <w:b/>
                <w:sz w:val="24"/>
                <w:szCs w:val="24"/>
              </w:rPr>
              <w:t>c</w:t>
            </w:r>
            <w:r>
              <w:rPr>
                <w:b/>
                <w:sz w:val="24"/>
                <w:szCs w:val="24"/>
              </w:rPr>
              <w:t xml:space="preserve">orporate </w:t>
            </w:r>
            <w:r w:rsidR="001C24E7">
              <w:rPr>
                <w:b/>
                <w:sz w:val="24"/>
                <w:szCs w:val="24"/>
              </w:rPr>
              <w:t>telephone</w:t>
            </w:r>
            <w:r>
              <w:rPr>
                <w:b/>
                <w:sz w:val="24"/>
                <w:szCs w:val="24"/>
              </w:rPr>
              <w:t xml:space="preserve"> </w:t>
            </w:r>
            <w:proofErr w:type="spellStart"/>
            <w:r w:rsidR="001C24E7">
              <w:rPr>
                <w:b/>
                <w:sz w:val="24"/>
                <w:szCs w:val="24"/>
              </w:rPr>
              <w:t>etiquite</w:t>
            </w:r>
            <w:proofErr w:type="spellEnd"/>
          </w:p>
          <w:p w14:paraId="7A0120D4" w14:textId="74189419" w:rsidR="001E4B08" w:rsidRDefault="001E4B08" w:rsidP="00682DBA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2.U</w:t>
            </w:r>
            <w:r w:rsidR="001C24E7">
              <w:rPr>
                <w:b/>
                <w:sz w:val="24"/>
                <w:szCs w:val="24"/>
              </w:rPr>
              <w:t>nderstanding</w:t>
            </w:r>
            <w:r w:rsidR="00915773">
              <w:rPr>
                <w:b/>
                <w:sz w:val="24"/>
                <w:szCs w:val="24"/>
              </w:rPr>
              <w:t xml:space="preserve"> accounting</w:t>
            </w:r>
            <w:r>
              <w:rPr>
                <w:b/>
                <w:sz w:val="24"/>
                <w:szCs w:val="24"/>
              </w:rPr>
              <w:t xml:space="preserve"> </w:t>
            </w:r>
            <w:r w:rsidR="00915773">
              <w:rPr>
                <w:b/>
                <w:sz w:val="24"/>
                <w:szCs w:val="24"/>
              </w:rPr>
              <w:t>fundamentals</w:t>
            </w:r>
          </w:p>
          <w:p w14:paraId="18555B55" w14:textId="1E28A968" w:rsidR="001E4B08" w:rsidRDefault="001E4B08" w:rsidP="00682DBA">
            <w:pPr>
              <w:rPr>
                <w:b/>
                <w:sz w:val="32"/>
                <w:szCs w:val="32"/>
              </w:rPr>
            </w:pPr>
            <w:r>
              <w:rPr>
                <w:b/>
                <w:sz w:val="24"/>
                <w:szCs w:val="24"/>
              </w:rPr>
              <w:t>3.G</w:t>
            </w:r>
            <w:r w:rsidR="00915773">
              <w:rPr>
                <w:b/>
                <w:sz w:val="24"/>
                <w:szCs w:val="24"/>
              </w:rPr>
              <w:t>ain</w:t>
            </w:r>
            <w:r>
              <w:rPr>
                <w:b/>
                <w:sz w:val="24"/>
                <w:szCs w:val="24"/>
              </w:rPr>
              <w:t xml:space="preserve"> </w:t>
            </w:r>
            <w:r w:rsidR="00915773">
              <w:rPr>
                <w:b/>
                <w:sz w:val="24"/>
                <w:szCs w:val="24"/>
              </w:rPr>
              <w:t>foundational skills in it.</w:t>
            </w:r>
          </w:p>
        </w:tc>
        <w:tc>
          <w:tcPr>
            <w:tcW w:w="1519" w:type="dxa"/>
          </w:tcPr>
          <w:p w14:paraId="1D9D782A" w14:textId="77777777" w:rsidR="001E4B08" w:rsidRDefault="001E4B08" w:rsidP="00682DBA">
            <w:pPr>
              <w:rPr>
                <w:b/>
                <w:sz w:val="24"/>
                <w:szCs w:val="24"/>
              </w:rPr>
            </w:pPr>
          </w:p>
          <w:p w14:paraId="3D17A425" w14:textId="77777777" w:rsidR="001E4B08" w:rsidRDefault="001E4B08" w:rsidP="00682DBA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2677" w:type="dxa"/>
          </w:tcPr>
          <w:p w14:paraId="7522BCE9" w14:textId="5EA13ED6" w:rsidR="001E4B08" w:rsidRDefault="00047FE1" w:rsidP="00682DBA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</w:t>
            </w:r>
            <w:r w:rsidRPr="00472AE2">
              <w:rPr>
                <w:b/>
                <w:sz w:val="24"/>
                <w:szCs w:val="24"/>
                <w:vertAlign w:val="superscript"/>
              </w:rPr>
              <w:t>th</w:t>
            </w:r>
            <w:r w:rsidR="00472AE2">
              <w:rPr>
                <w:b/>
                <w:sz w:val="24"/>
                <w:szCs w:val="24"/>
              </w:rPr>
              <w:t xml:space="preserve"> </w:t>
            </w:r>
            <w:proofErr w:type="spellStart"/>
            <w:r w:rsidR="00472AE2">
              <w:rPr>
                <w:b/>
                <w:sz w:val="24"/>
                <w:szCs w:val="24"/>
              </w:rPr>
              <w:t>Sem</w:t>
            </w:r>
            <w:proofErr w:type="spellEnd"/>
            <w:r w:rsidR="00472AE2">
              <w:rPr>
                <w:b/>
                <w:sz w:val="24"/>
                <w:szCs w:val="24"/>
              </w:rPr>
              <w:t xml:space="preserve"> &amp; A section</w:t>
            </w:r>
          </w:p>
        </w:tc>
      </w:tr>
      <w:tr w:rsidR="00915773" w14:paraId="588D89C5" w14:textId="77777777" w:rsidTr="00682DBA">
        <w:tc>
          <w:tcPr>
            <w:tcW w:w="1308" w:type="dxa"/>
          </w:tcPr>
          <w:p w14:paraId="7632994E" w14:textId="77777777" w:rsidR="001E4B08" w:rsidRDefault="001E4B08" w:rsidP="00682DBA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GitHub Repository:</w:t>
            </w:r>
          </w:p>
        </w:tc>
        <w:tc>
          <w:tcPr>
            <w:tcW w:w="4678" w:type="dxa"/>
          </w:tcPr>
          <w:p w14:paraId="0E30392E" w14:textId="3F9CAA21" w:rsidR="001E4B08" w:rsidRDefault="00915773" w:rsidP="00682DBA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Nithyashree</w:t>
            </w:r>
            <w:proofErr w:type="spellEnd"/>
            <w:r>
              <w:rPr>
                <w:b/>
                <w:sz w:val="24"/>
                <w:szCs w:val="24"/>
              </w:rPr>
              <w:t>-S</w:t>
            </w:r>
          </w:p>
        </w:tc>
        <w:tc>
          <w:tcPr>
            <w:tcW w:w="1519" w:type="dxa"/>
          </w:tcPr>
          <w:p w14:paraId="6B0E464A" w14:textId="77777777" w:rsidR="001E4B08" w:rsidRDefault="001E4B08" w:rsidP="00682DBA">
            <w:pPr>
              <w:rPr>
                <w:b/>
                <w:sz w:val="24"/>
                <w:szCs w:val="24"/>
              </w:rPr>
            </w:pPr>
          </w:p>
        </w:tc>
        <w:tc>
          <w:tcPr>
            <w:tcW w:w="2677" w:type="dxa"/>
          </w:tcPr>
          <w:p w14:paraId="1DAB8802" w14:textId="77777777" w:rsidR="001E4B08" w:rsidRDefault="001E4B08" w:rsidP="00682DBA">
            <w:pPr>
              <w:rPr>
                <w:b/>
                <w:sz w:val="24"/>
                <w:szCs w:val="24"/>
              </w:rPr>
            </w:pPr>
          </w:p>
        </w:tc>
      </w:tr>
    </w:tbl>
    <w:p w14:paraId="48EB2AA0" w14:textId="363AFD64" w:rsidR="001E4B08" w:rsidRDefault="001E4B08" w:rsidP="00682DBA">
      <w:pPr>
        <w:rPr>
          <w:b/>
          <w:sz w:val="24"/>
          <w:szCs w:val="24"/>
        </w:rPr>
      </w:pPr>
    </w:p>
    <w:tbl>
      <w:tblPr>
        <w:tblStyle w:val="TableGrid"/>
        <w:tblW w:w="10080" w:type="dxa"/>
        <w:tblInd w:w="-5" w:type="dxa"/>
        <w:tblLook w:val="04A0" w:firstRow="1" w:lastRow="0" w:firstColumn="1" w:lastColumn="0" w:noHBand="0" w:noVBand="1"/>
      </w:tblPr>
      <w:tblGrid>
        <w:gridCol w:w="4804"/>
        <w:gridCol w:w="242"/>
        <w:gridCol w:w="4735"/>
        <w:gridCol w:w="299"/>
      </w:tblGrid>
      <w:tr w:rsidR="001E4B08" w14:paraId="22C13F75" w14:textId="77777777" w:rsidTr="00682DBA">
        <w:tc>
          <w:tcPr>
            <w:tcW w:w="9991" w:type="dxa"/>
            <w:gridSpan w:val="4"/>
          </w:tcPr>
          <w:p w14:paraId="00CF10B9" w14:textId="77777777" w:rsidR="001E4B08" w:rsidRDefault="001E4B08" w:rsidP="00682DBA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FORENOON SESSION DETAILS</w:t>
            </w:r>
          </w:p>
        </w:tc>
      </w:tr>
      <w:tr w:rsidR="001E4B08" w14:paraId="1AAA34BD" w14:textId="77777777" w:rsidTr="00682DBA">
        <w:tc>
          <w:tcPr>
            <w:tcW w:w="9991" w:type="dxa"/>
            <w:gridSpan w:val="4"/>
          </w:tcPr>
          <w:p w14:paraId="6AAC3276" w14:textId="52946CE5" w:rsidR="001E4B08" w:rsidRDefault="001E4B08" w:rsidP="00682DBA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 w14:paraId="23227E1C" w14:textId="7E71E32C" w:rsidR="00FC78FD" w:rsidRDefault="00BE0FB3" w:rsidP="00682DBA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anchor distT="0" distB="0" distL="114300" distR="114300" simplePos="0" relativeHeight="251659264" behindDoc="0" locked="0" layoutInCell="1" allowOverlap="1" wp14:anchorId="72250644" wp14:editId="64BC5FB2">
                  <wp:simplePos x="0" y="0"/>
                  <wp:positionH relativeFrom="column">
                    <wp:posOffset>-3175</wp:posOffset>
                  </wp:positionH>
                  <wp:positionV relativeFrom="paragraph">
                    <wp:posOffset>194945</wp:posOffset>
                  </wp:positionV>
                  <wp:extent cx="5943600" cy="4754880"/>
                  <wp:effectExtent l="0" t="0" r="0" b="7620"/>
                  <wp:wrapTopAndBottom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754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</w:p>
          <w:p w14:paraId="0597C07C" w14:textId="4E9E5F24" w:rsidR="00FC78FD" w:rsidRDefault="00FC78FD" w:rsidP="00682DBA">
            <w:pPr>
              <w:rPr>
                <w:b/>
                <w:sz w:val="24"/>
                <w:szCs w:val="24"/>
              </w:rPr>
            </w:pPr>
          </w:p>
          <w:p w14:paraId="4564A1C0" w14:textId="409E207C" w:rsidR="00FC78FD" w:rsidRDefault="00FC78FD" w:rsidP="00682DBA">
            <w:pPr>
              <w:rPr>
                <w:b/>
                <w:sz w:val="24"/>
                <w:szCs w:val="24"/>
              </w:rPr>
            </w:pPr>
          </w:p>
          <w:p w14:paraId="0D5117CE" w14:textId="7B0AFCBE" w:rsidR="00FC78FD" w:rsidRDefault="00FC78FD" w:rsidP="00682DBA">
            <w:pPr>
              <w:rPr>
                <w:b/>
                <w:sz w:val="24"/>
                <w:szCs w:val="24"/>
              </w:rPr>
            </w:pPr>
          </w:p>
          <w:p w14:paraId="6F8F0D17" w14:textId="4435E84B" w:rsidR="00FC78FD" w:rsidRDefault="00FC78FD" w:rsidP="00682DBA">
            <w:pPr>
              <w:rPr>
                <w:b/>
                <w:sz w:val="24"/>
                <w:szCs w:val="24"/>
              </w:rPr>
            </w:pPr>
          </w:p>
          <w:p w14:paraId="61A596BF" w14:textId="6C66D599" w:rsidR="00700DD8" w:rsidRDefault="00DE7230" w:rsidP="00682DBA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lastRenderedPageBreak/>
              <w:drawing>
                <wp:anchor distT="0" distB="0" distL="114300" distR="114300" simplePos="0" relativeHeight="251660288" behindDoc="0" locked="0" layoutInCell="1" allowOverlap="1" wp14:anchorId="0342FE38" wp14:editId="77A5ECC7">
                  <wp:simplePos x="0" y="0"/>
                  <wp:positionH relativeFrom="column">
                    <wp:posOffset>99060</wp:posOffset>
                  </wp:positionH>
                  <wp:positionV relativeFrom="paragraph">
                    <wp:posOffset>635</wp:posOffset>
                  </wp:positionV>
                  <wp:extent cx="5943600" cy="4184015"/>
                  <wp:effectExtent l="0" t="0" r="0" b="6985"/>
                  <wp:wrapTopAndBottom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184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</w:p>
          <w:p w14:paraId="3CCABA1B" w14:textId="5C99220E" w:rsidR="008778B2" w:rsidRDefault="008778B2" w:rsidP="00682DBA">
            <w:pPr>
              <w:rPr>
                <w:b/>
                <w:sz w:val="24"/>
                <w:szCs w:val="24"/>
              </w:rPr>
            </w:pPr>
          </w:p>
          <w:p w14:paraId="29577181" w14:textId="2B2B1860" w:rsidR="008778B2" w:rsidRDefault="008778B2" w:rsidP="00682DBA">
            <w:pPr>
              <w:rPr>
                <w:b/>
                <w:sz w:val="24"/>
                <w:szCs w:val="24"/>
              </w:rPr>
            </w:pPr>
          </w:p>
        </w:tc>
      </w:tr>
      <w:tr w:rsidR="001E4B08" w14:paraId="340AF354" w14:textId="77777777" w:rsidTr="00682DBA">
        <w:tc>
          <w:tcPr>
            <w:tcW w:w="9991" w:type="dxa"/>
            <w:gridSpan w:val="4"/>
          </w:tcPr>
          <w:p w14:paraId="6B7DD0EE" w14:textId="134912DC" w:rsidR="00017723" w:rsidRPr="009F6467" w:rsidRDefault="009F6467" w:rsidP="00682DBA">
            <w:pPr>
              <w:rPr>
                <w:bCs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Report</w:t>
            </w:r>
          </w:p>
          <w:p w14:paraId="0300F150" w14:textId="02C67C3E" w:rsidR="005314E7" w:rsidRDefault="005314E7" w:rsidP="00682DBA">
            <w:pPr>
              <w:rPr>
                <w:b/>
                <w:sz w:val="24"/>
                <w:szCs w:val="24"/>
              </w:rPr>
            </w:pPr>
          </w:p>
          <w:p w14:paraId="0C01FC38" w14:textId="57D0DED2" w:rsidR="001E4B08" w:rsidRDefault="001E4B08" w:rsidP="00682DBA">
            <w:pPr>
              <w:rPr>
                <w:b/>
                <w:sz w:val="28"/>
                <w:szCs w:val="28"/>
              </w:rPr>
            </w:pPr>
            <w:r>
              <w:rPr>
                <w:b/>
                <w:sz w:val="24"/>
                <w:szCs w:val="24"/>
              </w:rPr>
              <w:t>1</w:t>
            </w:r>
            <w:r>
              <w:rPr>
                <w:b/>
                <w:sz w:val="28"/>
                <w:szCs w:val="28"/>
              </w:rPr>
              <w:t>.LEARN CORPARATE TELEPHONETELEPHONE ETIQUETTE :</w:t>
            </w:r>
          </w:p>
          <w:p w14:paraId="4335B85A" w14:textId="6A1C0A1F" w:rsidR="001E4B08" w:rsidRDefault="001E4B08" w:rsidP="00682DBA">
            <w:pPr>
              <w:rPr>
                <w:b/>
                <w:sz w:val="28"/>
                <w:szCs w:val="28"/>
              </w:rPr>
            </w:pPr>
          </w:p>
          <w:p w14:paraId="7EEE1D86" w14:textId="77777777" w:rsidR="001E4B08" w:rsidRDefault="001E4B08" w:rsidP="00682DBA">
            <w:pPr>
              <w:pStyle w:val="ListParagraph"/>
              <w:numPr>
                <w:ilvl w:val="0"/>
                <w:numId w:val="1"/>
              </w:num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 xml:space="preserve">Do's and Don'ts of Telephone  Etiquette. </w:t>
            </w:r>
          </w:p>
          <w:p w14:paraId="0FEF8CCD" w14:textId="77777777" w:rsidR="001E4B08" w:rsidRDefault="001E4B08" w:rsidP="00682DBA">
            <w:pPr>
              <w:pStyle w:val="ListParagraph"/>
              <w:rPr>
                <w:bCs/>
                <w:sz w:val="24"/>
                <w:szCs w:val="24"/>
              </w:rPr>
            </w:pPr>
          </w:p>
          <w:p w14:paraId="73F95655" w14:textId="77777777" w:rsidR="001E4B08" w:rsidRDefault="001E4B08" w:rsidP="00682DBA">
            <w:pPr>
              <w:pStyle w:val="ListParagraph"/>
              <w:numPr>
                <w:ilvl w:val="0"/>
                <w:numId w:val="1"/>
              </w:num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Dealing with connection -Formal /Informal.</w:t>
            </w:r>
          </w:p>
          <w:p w14:paraId="3F71EE1E" w14:textId="77777777" w:rsidR="001E4B08" w:rsidRPr="000E5AB8" w:rsidRDefault="001E4B08" w:rsidP="00682DBA">
            <w:pPr>
              <w:pStyle w:val="ListParagraph"/>
              <w:rPr>
                <w:bCs/>
                <w:sz w:val="24"/>
                <w:szCs w:val="24"/>
              </w:rPr>
            </w:pPr>
          </w:p>
          <w:p w14:paraId="10C8DCD4" w14:textId="77777777" w:rsidR="001E4B08" w:rsidRPr="00513DEE" w:rsidRDefault="001E4B08" w:rsidP="00682DBA">
            <w:pPr>
              <w:pStyle w:val="ListParagraph"/>
              <w:numPr>
                <w:ilvl w:val="0"/>
                <w:numId w:val="9"/>
              </w:numPr>
              <w:rPr>
                <w:bCs/>
                <w:sz w:val="24"/>
                <w:szCs w:val="24"/>
              </w:rPr>
            </w:pPr>
            <w:r w:rsidRPr="00513DEE">
              <w:rPr>
                <w:bCs/>
                <w:sz w:val="24"/>
                <w:szCs w:val="24"/>
              </w:rPr>
              <w:t>Closing the call -Formal/Informal.</w:t>
            </w:r>
          </w:p>
          <w:p w14:paraId="04CC6206" w14:textId="77777777" w:rsidR="001E4B08" w:rsidRDefault="001E4B08" w:rsidP="00682DBA">
            <w:pPr>
              <w:pStyle w:val="ListParagraph"/>
              <w:rPr>
                <w:bCs/>
                <w:sz w:val="24"/>
                <w:szCs w:val="24"/>
              </w:rPr>
            </w:pPr>
          </w:p>
          <w:p w14:paraId="2FD92BB7" w14:textId="77777777" w:rsidR="001E4B08" w:rsidRDefault="001E4B08" w:rsidP="00682DBA">
            <w:pPr>
              <w:pStyle w:val="ListParagraph"/>
              <w:numPr>
                <w:ilvl w:val="0"/>
                <w:numId w:val="1"/>
              </w:num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Answering the call -Formal/Informal.</w:t>
            </w:r>
          </w:p>
          <w:p w14:paraId="396ED36A" w14:textId="77777777" w:rsidR="001E4B08" w:rsidRPr="000E5AB8" w:rsidRDefault="001E4B08" w:rsidP="00682DBA">
            <w:pPr>
              <w:pStyle w:val="ListParagraph"/>
              <w:rPr>
                <w:bCs/>
                <w:sz w:val="24"/>
                <w:szCs w:val="24"/>
              </w:rPr>
            </w:pPr>
          </w:p>
          <w:p w14:paraId="6BB14B5E" w14:textId="77777777" w:rsidR="001E4B08" w:rsidRDefault="001E4B08" w:rsidP="00682DBA">
            <w:pPr>
              <w:pStyle w:val="ListParagraph"/>
              <w:rPr>
                <w:bCs/>
                <w:sz w:val="24"/>
                <w:szCs w:val="24"/>
              </w:rPr>
            </w:pPr>
          </w:p>
          <w:p w14:paraId="0BA54864" w14:textId="77777777" w:rsidR="001E4B08" w:rsidRDefault="001E4B08" w:rsidP="00682DBA">
            <w:pPr>
              <w:pStyle w:val="ListParagraph"/>
              <w:numPr>
                <w:ilvl w:val="0"/>
                <w:numId w:val="1"/>
              </w:num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 xml:space="preserve">Do's and Don'ts of voice mail. </w:t>
            </w:r>
          </w:p>
          <w:p w14:paraId="5ED6E5E4" w14:textId="77777777" w:rsidR="001E4B08" w:rsidRDefault="001E4B08" w:rsidP="00682DBA">
            <w:pPr>
              <w:pStyle w:val="ListParagraph"/>
              <w:rPr>
                <w:bCs/>
                <w:sz w:val="24"/>
                <w:szCs w:val="24"/>
              </w:rPr>
            </w:pPr>
          </w:p>
          <w:p w14:paraId="753E3331" w14:textId="77777777" w:rsidR="001E4B08" w:rsidRDefault="001E4B08" w:rsidP="00682DBA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2.UNDERSTAND ACCOUNTING FUNDAMENTALS :</w:t>
            </w:r>
          </w:p>
          <w:p w14:paraId="6E3ED70F" w14:textId="77777777" w:rsidR="001E4B08" w:rsidRDefault="001E4B08" w:rsidP="00682DBA">
            <w:pPr>
              <w:rPr>
                <w:b/>
                <w:bCs/>
                <w:sz w:val="24"/>
                <w:szCs w:val="24"/>
              </w:rPr>
            </w:pPr>
          </w:p>
          <w:p w14:paraId="7BCD48D1" w14:textId="77777777" w:rsidR="001E4B08" w:rsidRDefault="001E4B08" w:rsidP="00682DBA">
            <w:pPr>
              <w:pStyle w:val="ListParagraph"/>
              <w:numPr>
                <w:ilvl w:val="0"/>
                <w:numId w:val="2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Accounting cycle.</w:t>
            </w:r>
          </w:p>
          <w:p w14:paraId="0D6F6933" w14:textId="77777777" w:rsidR="001E4B08" w:rsidRDefault="001E4B08" w:rsidP="00682DBA">
            <w:pPr>
              <w:pStyle w:val="ListParagraph"/>
              <w:rPr>
                <w:sz w:val="24"/>
                <w:szCs w:val="24"/>
              </w:rPr>
            </w:pPr>
          </w:p>
          <w:p w14:paraId="062372F7" w14:textId="77777777" w:rsidR="001E4B08" w:rsidRDefault="001E4B08" w:rsidP="00682DBA">
            <w:pPr>
              <w:pStyle w:val="ListParagraph"/>
              <w:numPr>
                <w:ilvl w:val="0"/>
                <w:numId w:val="2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Double entry system of accounting. </w:t>
            </w:r>
          </w:p>
          <w:p w14:paraId="18FE325E" w14:textId="77777777" w:rsidR="001E4B08" w:rsidRDefault="001E4B08" w:rsidP="00682DBA">
            <w:pPr>
              <w:pStyle w:val="ListParagraph"/>
              <w:rPr>
                <w:sz w:val="24"/>
                <w:szCs w:val="24"/>
              </w:rPr>
            </w:pPr>
          </w:p>
          <w:p w14:paraId="6ADF024F" w14:textId="77777777" w:rsidR="001E4B08" w:rsidRDefault="001E4B08" w:rsidP="00682DBA">
            <w:pPr>
              <w:pStyle w:val="ListParagraph"/>
              <w:numPr>
                <w:ilvl w:val="0"/>
                <w:numId w:val="2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Journals and Ledgers.</w:t>
            </w:r>
          </w:p>
          <w:p w14:paraId="08687974" w14:textId="77777777" w:rsidR="001E4B08" w:rsidRPr="000E5AB8" w:rsidRDefault="001E4B08" w:rsidP="00682DBA">
            <w:pPr>
              <w:pStyle w:val="ListParagraph"/>
              <w:rPr>
                <w:sz w:val="24"/>
                <w:szCs w:val="24"/>
              </w:rPr>
            </w:pPr>
          </w:p>
          <w:p w14:paraId="2B080838" w14:textId="77777777" w:rsidR="001E4B08" w:rsidRPr="000E5AB8" w:rsidRDefault="001E4B08" w:rsidP="00682DBA">
            <w:pPr>
              <w:pStyle w:val="ListParagraph"/>
              <w:numPr>
                <w:ilvl w:val="0"/>
                <w:numId w:val="8"/>
              </w:numPr>
              <w:rPr>
                <w:sz w:val="24"/>
                <w:szCs w:val="24"/>
              </w:rPr>
            </w:pPr>
            <w:r w:rsidRPr="000E5AB8">
              <w:rPr>
                <w:sz w:val="24"/>
                <w:szCs w:val="24"/>
              </w:rPr>
              <w:t xml:space="preserve">Income statements , Revenue and Expenses. </w:t>
            </w:r>
          </w:p>
          <w:p w14:paraId="6E302535" w14:textId="77777777" w:rsidR="001E4B08" w:rsidRDefault="001E4B08" w:rsidP="00682DBA">
            <w:pPr>
              <w:pStyle w:val="ListParagraph"/>
              <w:rPr>
                <w:sz w:val="24"/>
                <w:szCs w:val="24"/>
              </w:rPr>
            </w:pPr>
          </w:p>
          <w:p w14:paraId="48104C6D" w14:textId="77777777" w:rsidR="001E4B08" w:rsidRDefault="001E4B08" w:rsidP="00682DBA">
            <w:pPr>
              <w:pStyle w:val="ListParagraph"/>
              <w:numPr>
                <w:ilvl w:val="0"/>
                <w:numId w:val="2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Balance sheet and </w:t>
            </w:r>
            <w:proofErr w:type="spellStart"/>
            <w:r>
              <w:rPr>
                <w:sz w:val="24"/>
                <w:szCs w:val="24"/>
              </w:rPr>
              <w:t>Assest</w:t>
            </w:r>
            <w:proofErr w:type="spellEnd"/>
            <w:r>
              <w:rPr>
                <w:sz w:val="24"/>
                <w:szCs w:val="24"/>
              </w:rPr>
              <w:t xml:space="preserve">. </w:t>
            </w:r>
          </w:p>
          <w:p w14:paraId="3450DA46" w14:textId="77777777" w:rsidR="001E4B08" w:rsidRPr="000E5AB8" w:rsidRDefault="001E4B08" w:rsidP="00682DBA">
            <w:pPr>
              <w:pStyle w:val="ListParagraph"/>
              <w:rPr>
                <w:sz w:val="24"/>
                <w:szCs w:val="24"/>
              </w:rPr>
            </w:pPr>
          </w:p>
          <w:p w14:paraId="1CD27FC1" w14:textId="77777777" w:rsidR="001E4B08" w:rsidRPr="000E5AB8" w:rsidRDefault="001E4B08" w:rsidP="00682DBA">
            <w:pPr>
              <w:pStyle w:val="ListParagraph"/>
              <w:numPr>
                <w:ilvl w:val="0"/>
                <w:numId w:val="7"/>
              </w:numPr>
              <w:rPr>
                <w:b/>
                <w:bCs/>
                <w:sz w:val="28"/>
                <w:szCs w:val="28"/>
              </w:rPr>
            </w:pPr>
            <w:r w:rsidRPr="000E5AB8">
              <w:rPr>
                <w:sz w:val="24"/>
                <w:szCs w:val="24"/>
              </w:rPr>
              <w:t xml:space="preserve">Debit and Credit Rules. </w:t>
            </w:r>
          </w:p>
          <w:p w14:paraId="527BDE29" w14:textId="77777777" w:rsidR="001E4B08" w:rsidRDefault="001E4B08" w:rsidP="00682DBA">
            <w:pPr>
              <w:rPr>
                <w:b/>
                <w:bCs/>
                <w:sz w:val="28"/>
                <w:szCs w:val="28"/>
              </w:rPr>
            </w:pPr>
          </w:p>
          <w:p w14:paraId="7506BCEF" w14:textId="77777777" w:rsidR="001E4B08" w:rsidRDefault="001E4B08" w:rsidP="00682DBA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3.GAIN FOUNDATIONS SKILLS IN IT:</w:t>
            </w:r>
          </w:p>
          <w:p w14:paraId="1E8B0833" w14:textId="77777777" w:rsidR="001E4B08" w:rsidRDefault="001E4B08" w:rsidP="00682DBA">
            <w:pPr>
              <w:rPr>
                <w:b/>
                <w:bCs/>
                <w:sz w:val="28"/>
                <w:szCs w:val="28"/>
              </w:rPr>
            </w:pPr>
          </w:p>
          <w:p w14:paraId="56C64B3E" w14:textId="77777777" w:rsidR="001E4B08" w:rsidRDefault="001E4B08" w:rsidP="00682DBA">
            <w:pPr>
              <w:pStyle w:val="ListParagraph"/>
              <w:numPr>
                <w:ilvl w:val="0"/>
                <w:numId w:val="3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What do recruiters expect? </w:t>
            </w:r>
          </w:p>
          <w:p w14:paraId="104164A4" w14:textId="77777777" w:rsidR="001E4B08" w:rsidRDefault="001E4B08" w:rsidP="00682DBA">
            <w:pPr>
              <w:pStyle w:val="ListParagraph"/>
              <w:rPr>
                <w:sz w:val="24"/>
                <w:szCs w:val="24"/>
              </w:rPr>
            </w:pPr>
          </w:p>
          <w:p w14:paraId="37BE9642" w14:textId="77777777" w:rsidR="001E4B08" w:rsidRDefault="001E4B08" w:rsidP="00682DBA">
            <w:pPr>
              <w:pStyle w:val="ListParagraph"/>
              <w:numPr>
                <w:ilvl w:val="0"/>
                <w:numId w:val="3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Basics of HTTP. </w:t>
            </w:r>
          </w:p>
          <w:p w14:paraId="25974209" w14:textId="77777777" w:rsidR="001E4B08" w:rsidRPr="000E5AB8" w:rsidRDefault="001E4B08" w:rsidP="00682DBA">
            <w:pPr>
              <w:pStyle w:val="ListParagraph"/>
              <w:rPr>
                <w:sz w:val="24"/>
                <w:szCs w:val="24"/>
              </w:rPr>
            </w:pPr>
          </w:p>
          <w:p w14:paraId="36CD27DD" w14:textId="77777777" w:rsidR="001E4B08" w:rsidRPr="000E5AB8" w:rsidRDefault="001E4B08" w:rsidP="00682DBA">
            <w:pPr>
              <w:pStyle w:val="ListParagraph"/>
              <w:numPr>
                <w:ilvl w:val="0"/>
                <w:numId w:val="6"/>
              </w:numPr>
              <w:rPr>
                <w:sz w:val="24"/>
                <w:szCs w:val="24"/>
              </w:rPr>
            </w:pPr>
            <w:r w:rsidRPr="000E5AB8">
              <w:rPr>
                <w:sz w:val="24"/>
                <w:szCs w:val="24"/>
              </w:rPr>
              <w:t>Basics of HTML/JS/CSS.</w:t>
            </w:r>
          </w:p>
          <w:p w14:paraId="777F25E5" w14:textId="77777777" w:rsidR="001E4B08" w:rsidRDefault="001E4B08" w:rsidP="00682DBA">
            <w:pPr>
              <w:pStyle w:val="ListParagraph"/>
              <w:rPr>
                <w:sz w:val="24"/>
                <w:szCs w:val="24"/>
              </w:rPr>
            </w:pPr>
          </w:p>
          <w:p w14:paraId="63DDAF83" w14:textId="77777777" w:rsidR="001E4B08" w:rsidRDefault="001E4B08" w:rsidP="00682DBA">
            <w:pPr>
              <w:pStyle w:val="ListParagraph"/>
              <w:numPr>
                <w:ilvl w:val="0"/>
                <w:numId w:val="3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Demystify digital competencies/AI.</w:t>
            </w:r>
          </w:p>
          <w:p w14:paraId="4AA30F07" w14:textId="77777777" w:rsidR="001E4B08" w:rsidRPr="000E5AB8" w:rsidRDefault="001E4B08" w:rsidP="00682DBA">
            <w:pPr>
              <w:pStyle w:val="ListParagraph"/>
              <w:rPr>
                <w:sz w:val="24"/>
                <w:szCs w:val="24"/>
              </w:rPr>
            </w:pPr>
          </w:p>
          <w:p w14:paraId="6C846299" w14:textId="77777777" w:rsidR="001E4B08" w:rsidRPr="000E5AB8" w:rsidRDefault="001E4B08" w:rsidP="00682DBA">
            <w:pPr>
              <w:pStyle w:val="ListParagraph"/>
              <w:numPr>
                <w:ilvl w:val="0"/>
                <w:numId w:val="6"/>
              </w:numPr>
              <w:rPr>
                <w:sz w:val="24"/>
                <w:szCs w:val="24"/>
              </w:rPr>
            </w:pPr>
            <w:r w:rsidRPr="000E5AB8">
              <w:rPr>
                <w:sz w:val="24"/>
                <w:szCs w:val="24"/>
              </w:rPr>
              <w:t xml:space="preserve">Data Warehousing. </w:t>
            </w:r>
          </w:p>
          <w:p w14:paraId="2DC7665E" w14:textId="77777777" w:rsidR="001E4B08" w:rsidRDefault="001E4B08" w:rsidP="00682DBA">
            <w:pPr>
              <w:rPr>
                <w:bCs/>
                <w:sz w:val="24"/>
                <w:szCs w:val="24"/>
              </w:rPr>
            </w:pPr>
          </w:p>
          <w:p w14:paraId="55AEF572" w14:textId="77777777" w:rsidR="001E4B08" w:rsidRDefault="001E4B08" w:rsidP="00682DBA">
            <w:pPr>
              <w:rPr>
                <w:bCs/>
                <w:sz w:val="24"/>
                <w:szCs w:val="24"/>
              </w:rPr>
            </w:pPr>
          </w:p>
        </w:tc>
      </w:tr>
      <w:tr w:rsidR="00C904FC" w14:paraId="797DB449" w14:textId="77777777" w:rsidTr="00682DBA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4804" w:type="dxa"/>
          </w:tcPr>
          <w:p w14:paraId="232599FC" w14:textId="77777777" w:rsidR="001E4B08" w:rsidRDefault="001E4B08" w:rsidP="00682DBA">
            <w:pPr>
              <w:rPr>
                <w:b/>
                <w:sz w:val="24"/>
                <w:szCs w:val="24"/>
              </w:rPr>
            </w:pPr>
          </w:p>
        </w:tc>
        <w:tc>
          <w:tcPr>
            <w:tcW w:w="242" w:type="dxa"/>
          </w:tcPr>
          <w:p w14:paraId="7491226C" w14:textId="77777777" w:rsidR="001E4B08" w:rsidRDefault="001E4B08" w:rsidP="00682DBA">
            <w:pPr>
              <w:rPr>
                <w:b/>
                <w:sz w:val="24"/>
                <w:szCs w:val="24"/>
              </w:rPr>
            </w:pPr>
          </w:p>
        </w:tc>
        <w:tc>
          <w:tcPr>
            <w:tcW w:w="4735" w:type="dxa"/>
          </w:tcPr>
          <w:p w14:paraId="7EE28D2E" w14:textId="77777777" w:rsidR="001E4B08" w:rsidRDefault="001E4B08" w:rsidP="00682DBA">
            <w:pPr>
              <w:rPr>
                <w:b/>
                <w:sz w:val="24"/>
                <w:szCs w:val="24"/>
              </w:rPr>
            </w:pPr>
          </w:p>
        </w:tc>
        <w:tc>
          <w:tcPr>
            <w:tcW w:w="299" w:type="dxa"/>
          </w:tcPr>
          <w:p w14:paraId="544F18F8" w14:textId="77777777" w:rsidR="001E4B08" w:rsidRDefault="001E4B08" w:rsidP="00682DBA">
            <w:pPr>
              <w:rPr>
                <w:b/>
                <w:sz w:val="24"/>
                <w:szCs w:val="24"/>
              </w:rPr>
            </w:pPr>
          </w:p>
        </w:tc>
      </w:tr>
      <w:tr w:rsidR="00C904FC" w14:paraId="3F7F8C8D" w14:textId="77777777" w:rsidTr="00682DBA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4804" w:type="dxa"/>
          </w:tcPr>
          <w:p w14:paraId="667A5EAF" w14:textId="77777777" w:rsidR="001E4B08" w:rsidRDefault="001E4B08" w:rsidP="00682DBA">
            <w:pPr>
              <w:rPr>
                <w:b/>
                <w:sz w:val="24"/>
                <w:szCs w:val="24"/>
              </w:rPr>
            </w:pPr>
          </w:p>
        </w:tc>
        <w:tc>
          <w:tcPr>
            <w:tcW w:w="242" w:type="dxa"/>
          </w:tcPr>
          <w:p w14:paraId="7F8F5DAD" w14:textId="77777777" w:rsidR="001E4B08" w:rsidRDefault="001E4B08" w:rsidP="00682DBA">
            <w:pPr>
              <w:rPr>
                <w:b/>
                <w:sz w:val="24"/>
                <w:szCs w:val="24"/>
              </w:rPr>
            </w:pPr>
          </w:p>
        </w:tc>
        <w:tc>
          <w:tcPr>
            <w:tcW w:w="4735" w:type="dxa"/>
          </w:tcPr>
          <w:p w14:paraId="3A09AA96" w14:textId="77777777" w:rsidR="001E4B08" w:rsidRDefault="001E4B08" w:rsidP="00682DBA">
            <w:pPr>
              <w:rPr>
                <w:b/>
                <w:sz w:val="24"/>
                <w:szCs w:val="24"/>
              </w:rPr>
            </w:pPr>
          </w:p>
        </w:tc>
        <w:tc>
          <w:tcPr>
            <w:tcW w:w="299" w:type="dxa"/>
          </w:tcPr>
          <w:p w14:paraId="1FE21655" w14:textId="77777777" w:rsidR="001E4B08" w:rsidRDefault="001E4B08" w:rsidP="00682DBA">
            <w:pPr>
              <w:rPr>
                <w:b/>
                <w:sz w:val="24"/>
                <w:szCs w:val="24"/>
              </w:rPr>
            </w:pPr>
          </w:p>
        </w:tc>
      </w:tr>
      <w:tr w:rsidR="00C904FC" w14:paraId="5138266B" w14:textId="77777777" w:rsidTr="00682DBA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68"/>
        </w:trPr>
        <w:tc>
          <w:tcPr>
            <w:tcW w:w="4804" w:type="dxa"/>
            <w:tcBorders>
              <w:bottom w:val="single" w:sz="4" w:space="0" w:color="auto"/>
            </w:tcBorders>
          </w:tcPr>
          <w:p w14:paraId="1B3FD69D" w14:textId="77777777" w:rsidR="001E4B08" w:rsidRDefault="001E4B08" w:rsidP="00682DBA">
            <w:pPr>
              <w:rPr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bottom w:val="single" w:sz="4" w:space="0" w:color="auto"/>
            </w:tcBorders>
          </w:tcPr>
          <w:p w14:paraId="7B191342" w14:textId="77777777" w:rsidR="001E4B08" w:rsidRDefault="001E4B08" w:rsidP="00682DBA">
            <w:pPr>
              <w:rPr>
                <w:b/>
                <w:sz w:val="24"/>
                <w:szCs w:val="24"/>
              </w:rPr>
            </w:pPr>
          </w:p>
        </w:tc>
        <w:tc>
          <w:tcPr>
            <w:tcW w:w="4735" w:type="dxa"/>
            <w:tcBorders>
              <w:bottom w:val="single" w:sz="4" w:space="0" w:color="auto"/>
            </w:tcBorders>
          </w:tcPr>
          <w:p w14:paraId="0C04BD19" w14:textId="77777777" w:rsidR="001E4B08" w:rsidRDefault="001E4B08" w:rsidP="00682DBA">
            <w:pPr>
              <w:rPr>
                <w:b/>
                <w:sz w:val="24"/>
                <w:szCs w:val="24"/>
              </w:rPr>
            </w:pPr>
          </w:p>
        </w:tc>
        <w:tc>
          <w:tcPr>
            <w:tcW w:w="299" w:type="dxa"/>
          </w:tcPr>
          <w:p w14:paraId="2CD70DC6" w14:textId="77777777" w:rsidR="001E4B08" w:rsidRDefault="001E4B08" w:rsidP="00682DBA">
            <w:pPr>
              <w:rPr>
                <w:b/>
                <w:sz w:val="24"/>
                <w:szCs w:val="24"/>
              </w:rPr>
            </w:pPr>
          </w:p>
        </w:tc>
      </w:tr>
      <w:tr w:rsidR="00C904FC" w14:paraId="2199CCCB" w14:textId="77777777" w:rsidTr="00682DBA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4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26A744" w14:textId="42A45E96" w:rsidR="001E4B08" w:rsidRDefault="001E4B08" w:rsidP="00682DBA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Date:21</w:t>
            </w:r>
            <w:r w:rsidR="005F779F">
              <w:rPr>
                <w:b/>
                <w:sz w:val="24"/>
                <w:szCs w:val="24"/>
              </w:rPr>
              <w:t>/05/2020</w:t>
            </w:r>
          </w:p>
        </w:tc>
        <w:tc>
          <w:tcPr>
            <w:tcW w:w="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EBD815" w14:textId="77777777" w:rsidR="001E4B08" w:rsidRDefault="001E4B08" w:rsidP="00682DBA">
            <w:pPr>
              <w:rPr>
                <w:b/>
                <w:sz w:val="24"/>
                <w:szCs w:val="24"/>
              </w:rPr>
            </w:pPr>
          </w:p>
        </w:tc>
        <w:tc>
          <w:tcPr>
            <w:tcW w:w="47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CD8B8D" w14:textId="1E85AED6" w:rsidR="001E4B08" w:rsidRDefault="001E4B08" w:rsidP="00682DBA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Name: </w:t>
            </w:r>
            <w:proofErr w:type="spellStart"/>
            <w:r w:rsidR="0027355E">
              <w:rPr>
                <w:b/>
                <w:sz w:val="24"/>
                <w:szCs w:val="24"/>
              </w:rPr>
              <w:t>Nithyashree</w:t>
            </w:r>
            <w:proofErr w:type="spellEnd"/>
            <w:r w:rsidR="0027355E">
              <w:rPr>
                <w:b/>
                <w:sz w:val="24"/>
                <w:szCs w:val="24"/>
              </w:rPr>
              <w:t xml:space="preserve"> S</w:t>
            </w:r>
          </w:p>
        </w:tc>
        <w:tc>
          <w:tcPr>
            <w:tcW w:w="299" w:type="dxa"/>
            <w:tcBorders>
              <w:left w:val="single" w:sz="4" w:space="0" w:color="auto"/>
            </w:tcBorders>
          </w:tcPr>
          <w:p w14:paraId="596F659B" w14:textId="77777777" w:rsidR="001E4B08" w:rsidRDefault="001E4B08" w:rsidP="00682DBA">
            <w:pPr>
              <w:rPr>
                <w:b/>
                <w:sz w:val="24"/>
                <w:szCs w:val="24"/>
              </w:rPr>
            </w:pPr>
          </w:p>
        </w:tc>
      </w:tr>
      <w:tr w:rsidR="00C904FC" w14:paraId="641209A4" w14:textId="77777777" w:rsidTr="00682DBA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4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52474A" w14:textId="77777777" w:rsidR="001E4B08" w:rsidRDefault="001E4B08" w:rsidP="00682DBA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Course: PYHTHON </w:t>
            </w:r>
          </w:p>
        </w:tc>
        <w:tc>
          <w:tcPr>
            <w:tcW w:w="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859690" w14:textId="77777777" w:rsidR="001E4B08" w:rsidRDefault="001E4B08" w:rsidP="00682DBA">
            <w:pPr>
              <w:rPr>
                <w:b/>
                <w:sz w:val="24"/>
                <w:szCs w:val="24"/>
              </w:rPr>
            </w:pPr>
          </w:p>
        </w:tc>
        <w:tc>
          <w:tcPr>
            <w:tcW w:w="47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EDBA06" w14:textId="3F7C15CA" w:rsidR="001E4B08" w:rsidRDefault="001E4B08" w:rsidP="00682DBA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 4AL18E</w:t>
            </w:r>
            <w:r w:rsidR="004B6D35">
              <w:rPr>
                <w:b/>
                <w:sz w:val="24"/>
                <w:szCs w:val="24"/>
              </w:rPr>
              <w:t>C036</w:t>
            </w:r>
          </w:p>
        </w:tc>
        <w:tc>
          <w:tcPr>
            <w:tcW w:w="299" w:type="dxa"/>
            <w:tcBorders>
              <w:left w:val="single" w:sz="4" w:space="0" w:color="auto"/>
            </w:tcBorders>
          </w:tcPr>
          <w:p w14:paraId="59065C5C" w14:textId="77777777" w:rsidR="001E4B08" w:rsidRDefault="001E4B08" w:rsidP="00682DBA">
            <w:pPr>
              <w:rPr>
                <w:b/>
                <w:sz w:val="24"/>
                <w:szCs w:val="24"/>
              </w:rPr>
            </w:pPr>
          </w:p>
        </w:tc>
      </w:tr>
      <w:tr w:rsidR="00C904FC" w14:paraId="60B7AA47" w14:textId="77777777" w:rsidTr="00682DBA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4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08B8B7" w14:textId="0EC21105" w:rsidR="001E4B08" w:rsidRDefault="001E4B08" w:rsidP="00682DBA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Topic:1.P</w:t>
            </w:r>
            <w:r w:rsidR="00441CD0">
              <w:rPr>
                <w:b/>
                <w:sz w:val="24"/>
                <w:szCs w:val="24"/>
              </w:rPr>
              <w:t xml:space="preserve">roject exercise with </w:t>
            </w:r>
            <w:r>
              <w:rPr>
                <w:b/>
                <w:sz w:val="24"/>
                <w:szCs w:val="24"/>
              </w:rPr>
              <w:t xml:space="preserve"> </w:t>
            </w:r>
            <w:r w:rsidR="00441CD0">
              <w:rPr>
                <w:b/>
                <w:sz w:val="24"/>
                <w:szCs w:val="24"/>
              </w:rPr>
              <w:t xml:space="preserve">python and </w:t>
            </w:r>
            <w:r>
              <w:rPr>
                <w:b/>
                <w:sz w:val="24"/>
                <w:szCs w:val="24"/>
              </w:rPr>
              <w:t xml:space="preserve"> MSSQL:</w:t>
            </w:r>
            <w:r w:rsidR="0027355E">
              <w:rPr>
                <w:b/>
                <w:sz w:val="24"/>
                <w:szCs w:val="24"/>
              </w:rPr>
              <w:t xml:space="preserve"> interactive</w:t>
            </w:r>
            <w:r>
              <w:rPr>
                <w:b/>
                <w:sz w:val="24"/>
                <w:szCs w:val="24"/>
              </w:rPr>
              <w:t xml:space="preserve"> </w:t>
            </w:r>
            <w:proofErr w:type="spellStart"/>
            <w:r w:rsidR="005F779F">
              <w:rPr>
                <w:b/>
                <w:sz w:val="24"/>
                <w:szCs w:val="24"/>
              </w:rPr>
              <w:t>english</w:t>
            </w:r>
            <w:proofErr w:type="spellEnd"/>
            <w:r>
              <w:rPr>
                <w:b/>
                <w:sz w:val="24"/>
                <w:szCs w:val="24"/>
              </w:rPr>
              <w:t xml:space="preserve"> </w:t>
            </w:r>
            <w:r w:rsidR="005F779F">
              <w:rPr>
                <w:b/>
                <w:sz w:val="24"/>
                <w:szCs w:val="24"/>
              </w:rPr>
              <w:t>dictionary</w:t>
            </w:r>
          </w:p>
          <w:p w14:paraId="20A2F9AF" w14:textId="2FD05214" w:rsidR="001E4B08" w:rsidRDefault="001E4B08" w:rsidP="00682DBA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2.D</w:t>
            </w:r>
            <w:r w:rsidR="005F779F">
              <w:rPr>
                <w:b/>
                <w:sz w:val="24"/>
                <w:szCs w:val="24"/>
              </w:rPr>
              <w:t>ata analysis with pandas</w:t>
            </w:r>
          </w:p>
        </w:tc>
        <w:tc>
          <w:tcPr>
            <w:tcW w:w="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5160B4" w14:textId="77777777" w:rsidR="001E4B08" w:rsidRDefault="001E4B08" w:rsidP="00682DBA">
            <w:pPr>
              <w:rPr>
                <w:b/>
                <w:sz w:val="24"/>
                <w:szCs w:val="24"/>
              </w:rPr>
            </w:pPr>
          </w:p>
        </w:tc>
        <w:tc>
          <w:tcPr>
            <w:tcW w:w="47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F7A0B8" w14:textId="79B4D75E" w:rsidR="001E4B08" w:rsidRDefault="001E4B08" w:rsidP="00682DBA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Semester &amp; Section: </w:t>
            </w:r>
            <w:r w:rsidR="004B6D35">
              <w:rPr>
                <w:b/>
                <w:sz w:val="24"/>
                <w:szCs w:val="24"/>
              </w:rPr>
              <w:t>4</w:t>
            </w:r>
            <w:r w:rsidR="004B6D35" w:rsidRPr="004B6D35">
              <w:rPr>
                <w:b/>
                <w:sz w:val="24"/>
                <w:szCs w:val="24"/>
                <w:vertAlign w:val="superscript"/>
              </w:rPr>
              <w:t>th</w:t>
            </w:r>
            <w:r w:rsidR="004B6D35">
              <w:rPr>
                <w:b/>
                <w:sz w:val="24"/>
                <w:szCs w:val="24"/>
              </w:rPr>
              <w:t xml:space="preserve"> </w:t>
            </w:r>
            <w:proofErr w:type="spellStart"/>
            <w:r w:rsidR="004B6D35">
              <w:rPr>
                <w:b/>
                <w:sz w:val="24"/>
                <w:szCs w:val="24"/>
              </w:rPr>
              <w:t>sem</w:t>
            </w:r>
            <w:proofErr w:type="spellEnd"/>
            <w:r w:rsidR="004B6D35">
              <w:rPr>
                <w:b/>
                <w:sz w:val="24"/>
                <w:szCs w:val="24"/>
              </w:rPr>
              <w:t xml:space="preserve"> &amp; A section</w:t>
            </w:r>
          </w:p>
        </w:tc>
        <w:tc>
          <w:tcPr>
            <w:tcW w:w="299" w:type="dxa"/>
            <w:tcBorders>
              <w:left w:val="single" w:sz="4" w:space="0" w:color="auto"/>
            </w:tcBorders>
          </w:tcPr>
          <w:p w14:paraId="71DDB00C" w14:textId="77777777" w:rsidR="001E4B08" w:rsidRDefault="001E4B08" w:rsidP="00682DBA">
            <w:pPr>
              <w:rPr>
                <w:b/>
                <w:sz w:val="24"/>
                <w:szCs w:val="24"/>
              </w:rPr>
            </w:pPr>
          </w:p>
        </w:tc>
      </w:tr>
      <w:tr w:rsidR="001E4B08" w14:paraId="50A3DC7C" w14:textId="77777777" w:rsidTr="00682DBA">
        <w:tc>
          <w:tcPr>
            <w:tcW w:w="9991" w:type="dxa"/>
            <w:gridSpan w:val="4"/>
          </w:tcPr>
          <w:p w14:paraId="010C519E" w14:textId="77777777" w:rsidR="001E4B08" w:rsidRDefault="001E4B08" w:rsidP="00682DBA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AFTERNOON SESSION DETAILS</w:t>
            </w:r>
          </w:p>
        </w:tc>
      </w:tr>
      <w:tr w:rsidR="001E4B08" w14:paraId="085AF44B" w14:textId="77777777" w:rsidTr="00682DBA">
        <w:trPr>
          <w:trHeight w:val="7258"/>
        </w:trPr>
        <w:tc>
          <w:tcPr>
            <w:tcW w:w="9991" w:type="dxa"/>
            <w:gridSpan w:val="4"/>
          </w:tcPr>
          <w:p w14:paraId="394E62D5" w14:textId="77777777" w:rsidR="001E4B08" w:rsidRDefault="001E4B08" w:rsidP="00682DBA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Image of session</w:t>
            </w:r>
          </w:p>
          <w:p w14:paraId="0F3245E5" w14:textId="77777777" w:rsidR="001E4B08" w:rsidRDefault="001E4B08" w:rsidP="00682DBA">
            <w:pPr>
              <w:rPr>
                <w:b/>
                <w:sz w:val="24"/>
                <w:szCs w:val="24"/>
              </w:rPr>
            </w:pPr>
          </w:p>
          <w:p w14:paraId="16B024BB" w14:textId="4328F7EB" w:rsidR="001E4B08" w:rsidRDefault="00C076E3" w:rsidP="00682DBA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anchor distT="0" distB="0" distL="114300" distR="114300" simplePos="0" relativeHeight="251661312" behindDoc="0" locked="0" layoutInCell="1" allowOverlap="1" wp14:anchorId="15BBC59F" wp14:editId="30A8D6D0">
                  <wp:simplePos x="0" y="0"/>
                  <wp:positionH relativeFrom="column">
                    <wp:posOffset>-3175</wp:posOffset>
                  </wp:positionH>
                  <wp:positionV relativeFrom="paragraph">
                    <wp:posOffset>187325</wp:posOffset>
                  </wp:positionV>
                  <wp:extent cx="5943600" cy="6002655"/>
                  <wp:effectExtent l="0" t="0" r="0" b="0"/>
                  <wp:wrapTopAndBottom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6002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7E7DD8CC" w14:textId="77777777" w:rsidR="001E4B08" w:rsidRDefault="001E4B08" w:rsidP="00682DBA">
            <w:pPr>
              <w:rPr>
                <w:b/>
                <w:sz w:val="24"/>
                <w:szCs w:val="24"/>
              </w:rPr>
            </w:pPr>
          </w:p>
          <w:p w14:paraId="3CF2F329" w14:textId="43258633" w:rsidR="001E4B08" w:rsidRDefault="001E4B08" w:rsidP="00682DBA">
            <w:pPr>
              <w:rPr>
                <w:b/>
                <w:sz w:val="24"/>
                <w:szCs w:val="24"/>
              </w:rPr>
            </w:pPr>
          </w:p>
          <w:p w14:paraId="4F6738D8" w14:textId="77777777" w:rsidR="001E4B08" w:rsidRDefault="001E4B08" w:rsidP="00682DBA">
            <w:pPr>
              <w:rPr>
                <w:b/>
                <w:sz w:val="24"/>
                <w:szCs w:val="24"/>
              </w:rPr>
            </w:pPr>
          </w:p>
          <w:p w14:paraId="45FCA536" w14:textId="77777777" w:rsidR="001E4B08" w:rsidRDefault="001E4B08" w:rsidP="00682DBA">
            <w:pPr>
              <w:rPr>
                <w:b/>
                <w:sz w:val="24"/>
                <w:szCs w:val="24"/>
              </w:rPr>
            </w:pPr>
          </w:p>
        </w:tc>
      </w:tr>
      <w:tr w:rsidR="001E4B08" w14:paraId="18497DFA" w14:textId="77777777" w:rsidTr="00682DBA">
        <w:trPr>
          <w:trHeight w:val="9170"/>
        </w:trPr>
        <w:tc>
          <w:tcPr>
            <w:tcW w:w="9991" w:type="dxa"/>
            <w:gridSpan w:val="4"/>
          </w:tcPr>
          <w:p w14:paraId="2E4C7D0A" w14:textId="6FB82F6E" w:rsidR="001E4B08" w:rsidRDefault="001E4B08" w:rsidP="00682DBA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 xml:space="preserve">Report </w:t>
            </w:r>
          </w:p>
          <w:p w14:paraId="4765BB0E" w14:textId="77777777" w:rsidR="001E4B08" w:rsidRDefault="001E4B08" w:rsidP="00682DBA">
            <w:pPr>
              <w:rPr>
                <w:b/>
                <w:sz w:val="24"/>
                <w:szCs w:val="24"/>
              </w:rPr>
            </w:pPr>
          </w:p>
          <w:p w14:paraId="24C5DA6F" w14:textId="77777777" w:rsidR="001E4B08" w:rsidRDefault="001E4B08" w:rsidP="00682DBA">
            <w:pPr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TOPICS LEARNT:</w:t>
            </w:r>
          </w:p>
          <w:p w14:paraId="55599FB3" w14:textId="77777777" w:rsidR="001E4B08" w:rsidRDefault="001E4B08" w:rsidP="00682DBA">
            <w:pPr>
              <w:rPr>
                <w:b/>
                <w:sz w:val="32"/>
                <w:szCs w:val="32"/>
              </w:rPr>
            </w:pPr>
          </w:p>
          <w:p w14:paraId="6A508BE3" w14:textId="77777777" w:rsidR="001E4B08" w:rsidRDefault="001E4B08" w:rsidP="00682DBA">
            <w:pPr>
              <w:rPr>
                <w:b/>
                <w:sz w:val="28"/>
                <w:szCs w:val="28"/>
              </w:rPr>
            </w:pPr>
            <w:r>
              <w:rPr>
                <w:b/>
                <w:sz w:val="32"/>
                <w:szCs w:val="32"/>
              </w:rPr>
              <w:t>1.</w:t>
            </w:r>
            <w:r>
              <w:rPr>
                <w:b/>
                <w:sz w:val="28"/>
                <w:szCs w:val="28"/>
              </w:rPr>
              <w:t xml:space="preserve">PROJECT EXERCISE WITH PYTHON AND </w:t>
            </w:r>
          </w:p>
          <w:p w14:paraId="2F1378F4" w14:textId="77777777" w:rsidR="001E4B08" w:rsidRDefault="001E4B08" w:rsidP="00682DBA">
            <w:pPr>
              <w:rPr>
                <w:b/>
                <w:sz w:val="28"/>
                <w:szCs w:val="28"/>
              </w:rPr>
            </w:pPr>
          </w:p>
          <w:p w14:paraId="1913FB4A" w14:textId="77777777" w:rsidR="001E4B08" w:rsidRDefault="001E4B08" w:rsidP="00682DBA">
            <w:pPr>
              <w:rPr>
                <w:b/>
                <w:sz w:val="32"/>
                <w:szCs w:val="32"/>
              </w:rPr>
            </w:pPr>
            <w:r>
              <w:rPr>
                <w:b/>
                <w:sz w:val="28"/>
                <w:szCs w:val="28"/>
              </w:rPr>
              <w:t>MSSQL: INTERACTIVE ENGLISH DICTIONARY</w:t>
            </w:r>
            <w:r>
              <w:rPr>
                <w:b/>
                <w:sz w:val="32"/>
                <w:szCs w:val="32"/>
              </w:rPr>
              <w:t>;</w:t>
            </w:r>
          </w:p>
          <w:p w14:paraId="2E9C06C6" w14:textId="77777777" w:rsidR="001E4B08" w:rsidRDefault="001E4B08" w:rsidP="00682DBA">
            <w:pPr>
              <w:rPr>
                <w:b/>
                <w:sz w:val="32"/>
                <w:szCs w:val="32"/>
              </w:rPr>
            </w:pPr>
          </w:p>
          <w:p w14:paraId="32BC98F2" w14:textId="77777777" w:rsidR="001E4B08" w:rsidRDefault="001E4B08" w:rsidP="00682DBA">
            <w:pPr>
              <w:pStyle w:val="ListParagraph"/>
              <w:numPr>
                <w:ilvl w:val="0"/>
                <w:numId w:val="4"/>
              </w:num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 xml:space="preserve">Intro to the App. </w:t>
            </w:r>
          </w:p>
          <w:p w14:paraId="08444C8A" w14:textId="77777777" w:rsidR="001E4B08" w:rsidRDefault="001E4B08" w:rsidP="00682DBA">
            <w:pPr>
              <w:pStyle w:val="ListParagraph"/>
              <w:rPr>
                <w:bCs/>
                <w:sz w:val="24"/>
                <w:szCs w:val="24"/>
              </w:rPr>
            </w:pPr>
          </w:p>
          <w:p w14:paraId="3F390EB1" w14:textId="77777777" w:rsidR="001E4B08" w:rsidRDefault="001E4B08" w:rsidP="00682DBA">
            <w:pPr>
              <w:pStyle w:val="ListParagraph"/>
              <w:numPr>
                <w:ilvl w:val="0"/>
                <w:numId w:val="4"/>
              </w:num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 xml:space="preserve">Making the App. </w:t>
            </w:r>
          </w:p>
          <w:p w14:paraId="0AF57DDC" w14:textId="77777777" w:rsidR="001E4B08" w:rsidRPr="000C6EDB" w:rsidRDefault="001E4B08" w:rsidP="00682DBA">
            <w:pPr>
              <w:rPr>
                <w:bCs/>
                <w:sz w:val="24"/>
                <w:szCs w:val="24"/>
              </w:rPr>
            </w:pPr>
          </w:p>
          <w:p w14:paraId="06EA276F" w14:textId="77777777" w:rsidR="001E4B08" w:rsidRDefault="001E4B08" w:rsidP="00682DBA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2.DATA ANALYSIS WITH PANDAS:</w:t>
            </w:r>
          </w:p>
          <w:p w14:paraId="5FF77DE0" w14:textId="77777777" w:rsidR="001E4B08" w:rsidRDefault="001E4B08" w:rsidP="00682DBA">
            <w:pPr>
              <w:rPr>
                <w:b/>
                <w:sz w:val="28"/>
                <w:szCs w:val="28"/>
              </w:rPr>
            </w:pPr>
          </w:p>
          <w:p w14:paraId="34A4EF30" w14:textId="77777777" w:rsidR="001E4B08" w:rsidRDefault="001E4B08" w:rsidP="00682DBA">
            <w:pPr>
              <w:pStyle w:val="ListParagraph"/>
              <w:numPr>
                <w:ilvl w:val="0"/>
                <w:numId w:val="5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Getting started with Pandas. </w:t>
            </w:r>
          </w:p>
          <w:p w14:paraId="3678E519" w14:textId="77777777" w:rsidR="001E4B08" w:rsidRDefault="001E4B08" w:rsidP="00682DBA">
            <w:pPr>
              <w:pStyle w:val="ListParagraph"/>
              <w:rPr>
                <w:sz w:val="24"/>
                <w:szCs w:val="24"/>
              </w:rPr>
            </w:pPr>
          </w:p>
          <w:p w14:paraId="56F9AFB2" w14:textId="77777777" w:rsidR="001E4B08" w:rsidRDefault="001E4B08" w:rsidP="00682DBA">
            <w:pPr>
              <w:pStyle w:val="ListParagraph"/>
              <w:numPr>
                <w:ilvl w:val="0"/>
                <w:numId w:val="5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Getting started with </w:t>
            </w:r>
            <w:proofErr w:type="spellStart"/>
            <w:r>
              <w:rPr>
                <w:sz w:val="24"/>
                <w:szCs w:val="24"/>
              </w:rPr>
              <w:t>Jupyter</w:t>
            </w:r>
            <w:proofErr w:type="spellEnd"/>
            <w:r>
              <w:rPr>
                <w:sz w:val="24"/>
                <w:szCs w:val="24"/>
              </w:rPr>
              <w:t xml:space="preserve"> notebook. </w:t>
            </w:r>
          </w:p>
          <w:p w14:paraId="43D621AC" w14:textId="77777777" w:rsidR="001E4B08" w:rsidRPr="000C6EDB" w:rsidRDefault="001E4B08" w:rsidP="00682DBA">
            <w:pPr>
              <w:pStyle w:val="ListParagraph"/>
              <w:rPr>
                <w:sz w:val="24"/>
                <w:szCs w:val="24"/>
              </w:rPr>
            </w:pPr>
          </w:p>
          <w:p w14:paraId="08D68D71" w14:textId="77777777" w:rsidR="001E4B08" w:rsidRPr="000C6EDB" w:rsidRDefault="001E4B08" w:rsidP="00682DBA">
            <w:pPr>
              <w:pStyle w:val="ListParagraph"/>
              <w:numPr>
                <w:ilvl w:val="0"/>
                <w:numId w:val="6"/>
              </w:numPr>
              <w:rPr>
                <w:sz w:val="24"/>
                <w:szCs w:val="24"/>
              </w:rPr>
            </w:pPr>
            <w:r w:rsidRPr="000C6EDB">
              <w:rPr>
                <w:sz w:val="24"/>
                <w:szCs w:val="24"/>
              </w:rPr>
              <w:t xml:space="preserve">Loading CSV files. </w:t>
            </w:r>
          </w:p>
          <w:p w14:paraId="29FCE63E" w14:textId="77777777" w:rsidR="001E4B08" w:rsidRDefault="001E4B08" w:rsidP="00682DBA">
            <w:pPr>
              <w:pStyle w:val="ListParagraph"/>
              <w:rPr>
                <w:sz w:val="24"/>
                <w:szCs w:val="24"/>
              </w:rPr>
            </w:pPr>
          </w:p>
          <w:p w14:paraId="6619A938" w14:textId="77777777" w:rsidR="001E4B08" w:rsidRDefault="001E4B08" w:rsidP="00682DBA">
            <w:pPr>
              <w:pStyle w:val="ListParagraph"/>
              <w:numPr>
                <w:ilvl w:val="0"/>
                <w:numId w:val="5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Indexing and Slicing. </w:t>
            </w:r>
          </w:p>
          <w:p w14:paraId="017DBB3D" w14:textId="77777777" w:rsidR="001E4B08" w:rsidRPr="000C6EDB" w:rsidRDefault="001E4B08" w:rsidP="00682DBA">
            <w:pPr>
              <w:pStyle w:val="ListParagraph"/>
              <w:rPr>
                <w:sz w:val="24"/>
                <w:szCs w:val="24"/>
              </w:rPr>
            </w:pPr>
          </w:p>
          <w:p w14:paraId="4F84CA3B" w14:textId="77777777" w:rsidR="001E4B08" w:rsidRPr="000C6EDB" w:rsidRDefault="001E4B08" w:rsidP="00682DBA">
            <w:pPr>
              <w:pStyle w:val="ListParagraph"/>
              <w:numPr>
                <w:ilvl w:val="0"/>
                <w:numId w:val="6"/>
              </w:numPr>
              <w:rPr>
                <w:sz w:val="24"/>
                <w:szCs w:val="24"/>
              </w:rPr>
            </w:pPr>
            <w:r w:rsidRPr="000C6EDB">
              <w:rPr>
                <w:sz w:val="24"/>
                <w:szCs w:val="24"/>
              </w:rPr>
              <w:t>Deleting Columns and Rows.</w:t>
            </w:r>
          </w:p>
          <w:p w14:paraId="344F26AE" w14:textId="77777777" w:rsidR="001E4B08" w:rsidRDefault="001E4B08" w:rsidP="00682DBA">
            <w:pPr>
              <w:pStyle w:val="ListParagrap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</w:t>
            </w:r>
          </w:p>
          <w:p w14:paraId="5B8BC012" w14:textId="77777777" w:rsidR="001E4B08" w:rsidRDefault="001E4B08" w:rsidP="00682DBA">
            <w:pPr>
              <w:pStyle w:val="ListParagraph"/>
              <w:numPr>
                <w:ilvl w:val="0"/>
                <w:numId w:val="5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Updating and Adding new columns and rows. </w:t>
            </w:r>
          </w:p>
          <w:p w14:paraId="1B544ABB" w14:textId="77777777" w:rsidR="001E4B08" w:rsidRPr="000C6EDB" w:rsidRDefault="001E4B08" w:rsidP="00682DBA">
            <w:pPr>
              <w:pStyle w:val="ListParagraph"/>
              <w:rPr>
                <w:sz w:val="24"/>
                <w:szCs w:val="24"/>
              </w:rPr>
            </w:pPr>
          </w:p>
          <w:p w14:paraId="0BC3B9C2" w14:textId="77777777" w:rsidR="001E4B08" w:rsidRPr="000C6EDB" w:rsidRDefault="001E4B08" w:rsidP="00682DBA">
            <w:pPr>
              <w:pStyle w:val="ListParagraph"/>
              <w:numPr>
                <w:ilvl w:val="0"/>
                <w:numId w:val="6"/>
              </w:numPr>
              <w:rPr>
                <w:sz w:val="24"/>
                <w:szCs w:val="24"/>
              </w:rPr>
            </w:pPr>
            <w:r w:rsidRPr="000C6EDB">
              <w:rPr>
                <w:sz w:val="24"/>
                <w:szCs w:val="24"/>
              </w:rPr>
              <w:t xml:space="preserve">Geocoding addresses with Pandas and </w:t>
            </w:r>
            <w:proofErr w:type="spellStart"/>
            <w:r w:rsidRPr="000C6EDB">
              <w:rPr>
                <w:sz w:val="24"/>
                <w:szCs w:val="24"/>
              </w:rPr>
              <w:t>Geopy</w:t>
            </w:r>
            <w:proofErr w:type="spellEnd"/>
            <w:r w:rsidRPr="000C6EDB">
              <w:rPr>
                <w:sz w:val="24"/>
                <w:szCs w:val="24"/>
              </w:rPr>
              <w:t xml:space="preserve">. </w:t>
            </w:r>
          </w:p>
          <w:p w14:paraId="6EBA0870" w14:textId="77777777" w:rsidR="001E4B08" w:rsidRDefault="001E4B08" w:rsidP="00682DBA">
            <w:pPr>
              <w:pStyle w:val="ListParagraph"/>
              <w:rPr>
                <w:sz w:val="24"/>
                <w:szCs w:val="24"/>
              </w:rPr>
            </w:pPr>
          </w:p>
          <w:p w14:paraId="71E29D08" w14:textId="77777777" w:rsidR="001E4B08" w:rsidRDefault="001E4B08" w:rsidP="00682DBA">
            <w:pPr>
              <w:rPr>
                <w:b/>
                <w:sz w:val="24"/>
                <w:szCs w:val="24"/>
              </w:rPr>
            </w:pPr>
          </w:p>
          <w:p w14:paraId="1DAF2EEC" w14:textId="77777777" w:rsidR="001E4B08" w:rsidRDefault="001E4B08" w:rsidP="00682DBA">
            <w:pPr>
              <w:rPr>
                <w:b/>
                <w:sz w:val="24"/>
                <w:szCs w:val="24"/>
              </w:rPr>
            </w:pPr>
          </w:p>
          <w:p w14:paraId="64A7E6AE" w14:textId="77777777" w:rsidR="001E4B08" w:rsidRDefault="001E4B08" w:rsidP="00682DBA">
            <w:pPr>
              <w:rPr>
                <w:b/>
                <w:sz w:val="24"/>
                <w:szCs w:val="24"/>
              </w:rPr>
            </w:pPr>
          </w:p>
        </w:tc>
      </w:tr>
    </w:tbl>
    <w:p w14:paraId="56728E5A" w14:textId="77777777" w:rsidR="001E4B08" w:rsidRDefault="001E4B08"/>
    <w:sectPr w:rsidR="001E4B0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7"/>
    <w:multiLevelType w:val="hybridMultilevel"/>
    <w:tmpl w:val="000000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0000008"/>
    <w:multiLevelType w:val="hybridMultilevel"/>
    <w:tmpl w:val="000000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0000009"/>
    <w:multiLevelType w:val="hybridMultilevel"/>
    <w:tmpl w:val="000000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000000A"/>
    <w:multiLevelType w:val="hybridMultilevel"/>
    <w:tmpl w:val="000000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000000B"/>
    <w:multiLevelType w:val="hybridMultilevel"/>
    <w:tmpl w:val="000000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91B316D"/>
    <w:multiLevelType w:val="hybridMultilevel"/>
    <w:tmpl w:val="B7EC802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BEA7AA7"/>
    <w:multiLevelType w:val="hybridMultilevel"/>
    <w:tmpl w:val="E3A83DA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AFE0202"/>
    <w:multiLevelType w:val="hybridMultilevel"/>
    <w:tmpl w:val="90E89AF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6A61C80"/>
    <w:multiLevelType w:val="hybridMultilevel"/>
    <w:tmpl w:val="FFEA5E0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6"/>
  </w:num>
  <w:num w:numId="7">
    <w:abstractNumId w:val="8"/>
  </w:num>
  <w:num w:numId="8">
    <w:abstractNumId w:val="7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6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4B08"/>
    <w:rsid w:val="00017723"/>
    <w:rsid w:val="00047FE1"/>
    <w:rsid w:val="000620CD"/>
    <w:rsid w:val="000F69B0"/>
    <w:rsid w:val="00156FE7"/>
    <w:rsid w:val="001578BF"/>
    <w:rsid w:val="001C24E7"/>
    <w:rsid w:val="001D25A7"/>
    <w:rsid w:val="001E4B08"/>
    <w:rsid w:val="001F5639"/>
    <w:rsid w:val="001F69BE"/>
    <w:rsid w:val="00214014"/>
    <w:rsid w:val="0023243B"/>
    <w:rsid w:val="0027355E"/>
    <w:rsid w:val="002B0042"/>
    <w:rsid w:val="00363702"/>
    <w:rsid w:val="0040416C"/>
    <w:rsid w:val="00441CD0"/>
    <w:rsid w:val="00472AE2"/>
    <w:rsid w:val="004B6D35"/>
    <w:rsid w:val="005314E7"/>
    <w:rsid w:val="005C7AE7"/>
    <w:rsid w:val="005F779F"/>
    <w:rsid w:val="00697C93"/>
    <w:rsid w:val="00700DD8"/>
    <w:rsid w:val="008778B2"/>
    <w:rsid w:val="008A2A65"/>
    <w:rsid w:val="00915773"/>
    <w:rsid w:val="009737EE"/>
    <w:rsid w:val="009F6467"/>
    <w:rsid w:val="00B63879"/>
    <w:rsid w:val="00BE0FB3"/>
    <w:rsid w:val="00C076E3"/>
    <w:rsid w:val="00C35C9D"/>
    <w:rsid w:val="00C904FC"/>
    <w:rsid w:val="00CC00C2"/>
    <w:rsid w:val="00CF3A91"/>
    <w:rsid w:val="00D11063"/>
    <w:rsid w:val="00D44DD4"/>
    <w:rsid w:val="00D651A0"/>
    <w:rsid w:val="00D77C02"/>
    <w:rsid w:val="00D87397"/>
    <w:rsid w:val="00D964FE"/>
    <w:rsid w:val="00DC6270"/>
    <w:rsid w:val="00DE7230"/>
    <w:rsid w:val="00E96123"/>
    <w:rsid w:val="00EF71AA"/>
    <w:rsid w:val="00F46088"/>
    <w:rsid w:val="00F50F64"/>
    <w:rsid w:val="00FC78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7C8A66"/>
  <w15:chartTrackingRefBased/>
  <w15:docId w15:val="{3C0C9084-B451-7549-AAB1-3C68D86D9E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1E4B08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1E4B08"/>
    <w:pPr>
      <w:ind w:left="720"/>
      <w:contextualSpacing/>
    </w:pPr>
    <w:rPr>
      <w:rFonts w:ascii="Calibri" w:eastAsia="Calibri" w:hAnsi="Calibri" w:cs="SimSu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 /><Relationship Id="rId3" Type="http://schemas.openxmlformats.org/officeDocument/2006/relationships/settings" Target="settings.xml" /><Relationship Id="rId7" Type="http://schemas.openxmlformats.org/officeDocument/2006/relationships/image" Target="media/image3.jpeg" /><Relationship Id="rId2" Type="http://schemas.openxmlformats.org/officeDocument/2006/relationships/styles" Target="styles.xml" /><Relationship Id="rId1" Type="http://schemas.openxmlformats.org/officeDocument/2006/relationships/numbering" Target="numbering.xml" /><Relationship Id="rId6" Type="http://schemas.openxmlformats.org/officeDocument/2006/relationships/image" Target="media/image2.jpeg" /><Relationship Id="rId5" Type="http://schemas.openxmlformats.org/officeDocument/2006/relationships/image" Target="media/image1.jpeg" /><Relationship Id="rId4" Type="http://schemas.openxmlformats.org/officeDocument/2006/relationships/webSettings" Target="webSettings.xml" /><Relationship Id="rId9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253</Words>
  <Characters>1443</Characters>
  <Application>Microsoft Office Word</Application>
  <DocSecurity>0</DocSecurity>
  <Lines>12</Lines>
  <Paragraphs>3</Paragraphs>
  <ScaleCrop>false</ScaleCrop>
  <Company/>
  <LinksUpToDate>false</LinksUpToDate>
  <CharactersWithSpaces>1693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nithyashrees7606@gmail.com</dc:creator>
  <cp:keywords/>
  <dc:description/>
  <cp:lastModifiedBy>nithyashrees7606@gmail.com</cp:lastModifiedBy>
  <cp:revision>2</cp:revision>
  <dcterms:created xsi:type="dcterms:W3CDTF">2020-05-21T13:10:00Z</dcterms:created>
  <dcterms:modified xsi:type="dcterms:W3CDTF">2020-05-21T13:10:00Z</dcterms:modified>
</cp:coreProperties>
</file>