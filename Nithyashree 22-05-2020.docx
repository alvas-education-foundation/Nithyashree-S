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F50E0" w14:textId="77777777" w:rsidR="00AE3FB7" w:rsidRDefault="00AE3FB7" w:rsidP="0076240C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362"/>
        <w:gridCol w:w="4643"/>
        <w:gridCol w:w="1515"/>
        <w:gridCol w:w="2662"/>
      </w:tblGrid>
      <w:tr w:rsidR="00AE3FB7" w14:paraId="00FBD668" w14:textId="77777777" w:rsidTr="0076240C">
        <w:tc>
          <w:tcPr>
            <w:tcW w:w="1308" w:type="dxa"/>
          </w:tcPr>
          <w:p w14:paraId="0F2E6FF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678" w:type="dxa"/>
          </w:tcPr>
          <w:p w14:paraId="038A920E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519" w:type="dxa"/>
          </w:tcPr>
          <w:p w14:paraId="7611DA74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5F69D43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Nithyashree S</w:t>
            </w:r>
          </w:p>
        </w:tc>
      </w:tr>
      <w:tr w:rsidR="00AE3FB7" w14:paraId="1AAE31C5" w14:textId="77777777" w:rsidTr="0076240C">
        <w:tc>
          <w:tcPr>
            <w:tcW w:w="1308" w:type="dxa"/>
          </w:tcPr>
          <w:p w14:paraId="585CF6B2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678" w:type="dxa"/>
          </w:tcPr>
          <w:p w14:paraId="0170FD3C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 career edge</w:t>
            </w:r>
          </w:p>
        </w:tc>
        <w:tc>
          <w:tcPr>
            <w:tcW w:w="1519" w:type="dxa"/>
          </w:tcPr>
          <w:p w14:paraId="66AF9B52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E67F4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4AL18EC036</w:t>
            </w:r>
          </w:p>
        </w:tc>
      </w:tr>
      <w:tr w:rsidR="00AE3FB7" w14:paraId="2D774353" w14:textId="77777777" w:rsidTr="0076240C">
        <w:tc>
          <w:tcPr>
            <w:tcW w:w="1308" w:type="dxa"/>
          </w:tcPr>
          <w:p w14:paraId="27B81E05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678" w:type="dxa"/>
          </w:tcPr>
          <w:p w14:paraId="7725E9C0" w14:textId="77777777" w:rsidR="00AE3FB7" w:rsidRDefault="00AE4F08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F533D1">
              <w:rPr>
                <w:b/>
                <w:sz w:val="24"/>
                <w:szCs w:val="24"/>
              </w:rPr>
              <w:t>Understanding artificial intelligence part 1</w:t>
            </w:r>
          </w:p>
          <w:p w14:paraId="5D647C48" w14:textId="5268A85F" w:rsidR="00F533D1" w:rsidRPr="00AE3FB7" w:rsidRDefault="00892F29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2.Understanding artificial intelligence part 2</w:t>
            </w:r>
          </w:p>
        </w:tc>
        <w:tc>
          <w:tcPr>
            <w:tcW w:w="1519" w:type="dxa"/>
          </w:tcPr>
          <w:p w14:paraId="7300C785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7FF332B2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2FECE0C2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E3FB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A section</w:t>
            </w:r>
          </w:p>
        </w:tc>
      </w:tr>
      <w:tr w:rsidR="00AE3FB7" w14:paraId="10F7BB39" w14:textId="77777777" w:rsidTr="0076240C">
        <w:tc>
          <w:tcPr>
            <w:tcW w:w="1308" w:type="dxa"/>
          </w:tcPr>
          <w:p w14:paraId="535EA09E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678" w:type="dxa"/>
          </w:tcPr>
          <w:p w14:paraId="7044A297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Nithyashree-S</w:t>
            </w:r>
          </w:p>
        </w:tc>
        <w:tc>
          <w:tcPr>
            <w:tcW w:w="1519" w:type="dxa"/>
          </w:tcPr>
          <w:p w14:paraId="141E68D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6DA93F8B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</w:tbl>
    <w:p w14:paraId="0AD639C6" w14:textId="5A9AA257" w:rsidR="00AE3FB7" w:rsidRDefault="00AE3FB7" w:rsidP="0076240C">
      <w:pPr>
        <w:rPr>
          <w:b/>
          <w:sz w:val="24"/>
          <w:szCs w:val="24"/>
        </w:rPr>
      </w:pPr>
    </w:p>
    <w:tbl>
      <w:tblPr>
        <w:tblStyle w:val="TableGrid"/>
        <w:tblW w:w="10297" w:type="dxa"/>
        <w:tblInd w:w="-5" w:type="dxa"/>
        <w:tblLook w:val="04A0" w:firstRow="1" w:lastRow="0" w:firstColumn="1" w:lastColumn="0" w:noHBand="0" w:noVBand="1"/>
      </w:tblPr>
      <w:tblGrid>
        <w:gridCol w:w="4994"/>
        <w:gridCol w:w="344"/>
        <w:gridCol w:w="4573"/>
        <w:gridCol w:w="386"/>
      </w:tblGrid>
      <w:tr w:rsidR="00AE3FB7" w14:paraId="76A03768" w14:textId="77777777" w:rsidTr="0017321C">
        <w:tc>
          <w:tcPr>
            <w:tcW w:w="10297" w:type="dxa"/>
            <w:gridSpan w:val="4"/>
          </w:tcPr>
          <w:p w14:paraId="57732005" w14:textId="77777777" w:rsidR="00AE3FB7" w:rsidRDefault="00AE3FB7" w:rsidP="0076240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AE3FB7" w14:paraId="2483483C" w14:textId="77777777" w:rsidTr="0017321C">
        <w:tc>
          <w:tcPr>
            <w:tcW w:w="10297" w:type="dxa"/>
            <w:gridSpan w:val="4"/>
          </w:tcPr>
          <w:p w14:paraId="7B7A7794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44A7110" w14:textId="05FBA063" w:rsidR="00AE3FB7" w:rsidRDefault="005F2EC5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144B6A1" wp14:editId="597EF67E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192405</wp:posOffset>
                  </wp:positionV>
                  <wp:extent cx="6400800" cy="3472180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E035DF" w14:textId="4F249DC5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60D480AE" w14:textId="67A2FBF1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2D092BBC" w14:textId="431C2B02" w:rsidR="001E357B" w:rsidRDefault="0013315F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2AAACA23" wp14:editId="2CFD6F6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2540</wp:posOffset>
                  </wp:positionV>
                  <wp:extent cx="6400800" cy="623252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23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44DD2B7" w14:textId="2BDD5872" w:rsidR="001E357B" w:rsidRDefault="00277EDD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596C562" wp14:editId="0A9FEC3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95885</wp:posOffset>
                  </wp:positionV>
                  <wp:extent cx="6400800" cy="857504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857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27F9BA7" w14:textId="29F2C18B" w:rsidR="001E357B" w:rsidRDefault="001E357B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2BDF6D1C" w14:textId="77777777" w:rsidTr="0017321C">
        <w:tc>
          <w:tcPr>
            <w:tcW w:w="10297" w:type="dxa"/>
            <w:gridSpan w:val="4"/>
          </w:tcPr>
          <w:p w14:paraId="6DB09F62" w14:textId="77777777" w:rsidR="00AE3FB7" w:rsidRDefault="00AE3FB7" w:rsidP="0076240C">
            <w:pPr>
              <w:rPr>
                <w:bCs/>
                <w:sz w:val="24"/>
                <w:szCs w:val="24"/>
              </w:rPr>
            </w:pPr>
          </w:p>
        </w:tc>
      </w:tr>
      <w:tr w:rsidR="00AE3FB7" w14:paraId="71D18031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994" w:type="dxa"/>
          </w:tcPr>
          <w:p w14:paraId="3569A46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44" w:type="dxa"/>
          </w:tcPr>
          <w:p w14:paraId="30D536CC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</w:tcPr>
          <w:p w14:paraId="7EA4041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86" w:type="dxa"/>
          </w:tcPr>
          <w:p w14:paraId="753E4B09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6C2332A6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994" w:type="dxa"/>
          </w:tcPr>
          <w:p w14:paraId="0D2FD59C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44" w:type="dxa"/>
          </w:tcPr>
          <w:p w14:paraId="7F22743F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</w:tcPr>
          <w:p w14:paraId="67D28607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86" w:type="dxa"/>
          </w:tcPr>
          <w:p w14:paraId="126C9F2D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1EDF8C44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994" w:type="dxa"/>
            <w:tcBorders>
              <w:bottom w:val="single" w:sz="4" w:space="0" w:color="auto"/>
            </w:tcBorders>
          </w:tcPr>
          <w:p w14:paraId="1D5AF814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44" w:type="dxa"/>
            <w:tcBorders>
              <w:bottom w:val="single" w:sz="4" w:space="0" w:color="auto"/>
            </w:tcBorders>
          </w:tcPr>
          <w:p w14:paraId="45EBCECA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  <w:tcBorders>
              <w:bottom w:val="single" w:sz="4" w:space="0" w:color="auto"/>
            </w:tcBorders>
          </w:tcPr>
          <w:p w14:paraId="0268E5B7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386" w:type="dxa"/>
          </w:tcPr>
          <w:p w14:paraId="0D415827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603D009B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4CABD" w14:textId="4004B87C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Date:2</w:t>
            </w:r>
            <w:r w:rsidR="00791CC0">
              <w:rPr>
                <w:b/>
                <w:sz w:val="24"/>
                <w:szCs w:val="24"/>
              </w:rPr>
              <w:t>2/05/2020</w:t>
            </w:r>
          </w:p>
        </w:tc>
        <w:tc>
          <w:tcPr>
            <w:tcW w:w="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682D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4852" w14:textId="09C8EA74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CA4298">
              <w:rPr>
                <w:b/>
                <w:sz w:val="24"/>
                <w:szCs w:val="24"/>
              </w:rPr>
              <w:t xml:space="preserve"> Nithyashree S</w:t>
            </w:r>
          </w:p>
        </w:tc>
        <w:tc>
          <w:tcPr>
            <w:tcW w:w="386" w:type="dxa"/>
            <w:tcBorders>
              <w:left w:val="single" w:sz="4" w:space="0" w:color="auto"/>
            </w:tcBorders>
          </w:tcPr>
          <w:p w14:paraId="2E0A67CD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2DCCB807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D320C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Course: PYHTHON </w:t>
            </w:r>
          </w:p>
        </w:tc>
        <w:tc>
          <w:tcPr>
            <w:tcW w:w="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5B3DF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7715" w14:textId="4D1E7ADE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 4AL18EC0</w:t>
            </w:r>
            <w:r w:rsidR="00CA4298">
              <w:rPr>
                <w:b/>
                <w:sz w:val="24"/>
                <w:szCs w:val="24"/>
              </w:rPr>
              <w:t>36</w:t>
            </w:r>
          </w:p>
        </w:tc>
        <w:tc>
          <w:tcPr>
            <w:tcW w:w="386" w:type="dxa"/>
            <w:tcBorders>
              <w:left w:val="single" w:sz="4" w:space="0" w:color="auto"/>
            </w:tcBorders>
          </w:tcPr>
          <w:p w14:paraId="31AF513F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17321C" w14:paraId="120D1A08" w14:textId="77777777" w:rsidTr="001732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C779" w14:textId="36A87FD4" w:rsidR="0017321C" w:rsidRDefault="00EB7211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 1.Application</w:t>
            </w:r>
            <w:r w:rsidR="0017321C">
              <w:rPr>
                <w:b/>
                <w:sz w:val="24"/>
                <w:szCs w:val="24"/>
              </w:rPr>
              <w:t xml:space="preserve"> 2: Create Webmaps with Python and Folium</w:t>
            </w:r>
          </w:p>
        </w:tc>
        <w:tc>
          <w:tcPr>
            <w:tcW w:w="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630B" w14:textId="77777777" w:rsidR="0017321C" w:rsidRDefault="0017321C" w:rsidP="0076240C">
            <w:pPr>
              <w:rPr>
                <w:b/>
                <w:sz w:val="24"/>
                <w:szCs w:val="24"/>
              </w:rPr>
            </w:pP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58107" w14:textId="536CF1D9" w:rsidR="0017321C" w:rsidRDefault="0017321C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 4</w:t>
            </w:r>
            <w:r w:rsidRPr="00F52F22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A section</w:t>
            </w:r>
          </w:p>
        </w:tc>
        <w:tc>
          <w:tcPr>
            <w:tcW w:w="386" w:type="dxa"/>
            <w:tcBorders>
              <w:left w:val="single" w:sz="4" w:space="0" w:color="auto"/>
            </w:tcBorders>
          </w:tcPr>
          <w:p w14:paraId="56D3AFD3" w14:textId="77777777" w:rsidR="0017321C" w:rsidRDefault="0017321C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3DECD798" w14:textId="77777777" w:rsidTr="0017321C">
        <w:tc>
          <w:tcPr>
            <w:tcW w:w="10297" w:type="dxa"/>
            <w:gridSpan w:val="4"/>
          </w:tcPr>
          <w:p w14:paraId="1BAC595C" w14:textId="77777777" w:rsidR="00AE3FB7" w:rsidRDefault="00AE3FB7" w:rsidP="0076240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AE3FB7" w14:paraId="3F9F0EB6" w14:textId="77777777" w:rsidTr="0017321C">
        <w:trPr>
          <w:trHeight w:val="7258"/>
        </w:trPr>
        <w:tc>
          <w:tcPr>
            <w:tcW w:w="10297" w:type="dxa"/>
            <w:gridSpan w:val="4"/>
          </w:tcPr>
          <w:p w14:paraId="4217AC66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13D9827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5302D480" w14:textId="5F0FAA10" w:rsidR="00AE3FB7" w:rsidRDefault="007E0585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6FC0BC4" wp14:editId="1588114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183515</wp:posOffset>
                  </wp:positionV>
                  <wp:extent cx="6400800" cy="4857115"/>
                  <wp:effectExtent l="0" t="0" r="0" b="63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85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E9F2584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2A6F0BD3" w14:textId="489095DE" w:rsidR="00AE3FB7" w:rsidRDefault="0059212C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DD233F2" wp14:editId="4F1ACDA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185420</wp:posOffset>
                  </wp:positionV>
                  <wp:extent cx="6400800" cy="572008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572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1257373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  <w:p w14:paraId="14CAB56F" w14:textId="77777777" w:rsidR="00AE3FB7" w:rsidRDefault="00AE3FB7" w:rsidP="0076240C">
            <w:pPr>
              <w:rPr>
                <w:b/>
                <w:sz w:val="24"/>
                <w:szCs w:val="24"/>
              </w:rPr>
            </w:pPr>
          </w:p>
        </w:tc>
      </w:tr>
      <w:tr w:rsidR="00AE3FB7" w14:paraId="7579D922" w14:textId="77777777" w:rsidTr="0017321C">
        <w:trPr>
          <w:trHeight w:val="9170"/>
        </w:trPr>
        <w:tc>
          <w:tcPr>
            <w:tcW w:w="10297" w:type="dxa"/>
            <w:gridSpan w:val="4"/>
          </w:tcPr>
          <w:p w14:paraId="22CEE026" w14:textId="4061319C" w:rsidR="00AE3FB7" w:rsidRDefault="00434A8D" w:rsidP="0076240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6BB8FD05" wp14:editId="3AE031C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187325</wp:posOffset>
                  </wp:positionV>
                  <wp:extent cx="6400800" cy="6513195"/>
                  <wp:effectExtent l="0" t="0" r="0" b="190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51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E8BEA8E" w14:textId="77777777" w:rsidR="00AE3FB7" w:rsidRDefault="00AE3FB7" w:rsidP="0076240C">
      <w:pPr>
        <w:rPr>
          <w:b/>
          <w:sz w:val="24"/>
          <w:szCs w:val="24"/>
        </w:rPr>
      </w:pPr>
    </w:p>
    <w:p w14:paraId="38B23782" w14:textId="77777777" w:rsidR="00AE3FB7" w:rsidRDefault="00AE3FB7"/>
    <w:sectPr w:rsidR="00AE3FB7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9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A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B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16D"/>
    <w:multiLevelType w:val="hybridMultilevel"/>
    <w:tmpl w:val="B7EC8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A7AA7"/>
    <w:multiLevelType w:val="hybridMultilevel"/>
    <w:tmpl w:val="E3A83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FE0202"/>
    <w:multiLevelType w:val="hybridMultilevel"/>
    <w:tmpl w:val="90E89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A61C80"/>
    <w:multiLevelType w:val="hybridMultilevel"/>
    <w:tmpl w:val="FFEA5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FB7"/>
    <w:rsid w:val="00004FC2"/>
    <w:rsid w:val="0001533D"/>
    <w:rsid w:val="00041084"/>
    <w:rsid w:val="0013315F"/>
    <w:rsid w:val="00135B97"/>
    <w:rsid w:val="0017321C"/>
    <w:rsid w:val="001E357B"/>
    <w:rsid w:val="001F3794"/>
    <w:rsid w:val="00277EDD"/>
    <w:rsid w:val="00287CE3"/>
    <w:rsid w:val="002B228F"/>
    <w:rsid w:val="00434A8D"/>
    <w:rsid w:val="00512133"/>
    <w:rsid w:val="0059212C"/>
    <w:rsid w:val="005F2EC5"/>
    <w:rsid w:val="00643415"/>
    <w:rsid w:val="00685F1B"/>
    <w:rsid w:val="007360DF"/>
    <w:rsid w:val="00791CC0"/>
    <w:rsid w:val="007B7BC8"/>
    <w:rsid w:val="007E0585"/>
    <w:rsid w:val="00890A5A"/>
    <w:rsid w:val="00892F29"/>
    <w:rsid w:val="00954280"/>
    <w:rsid w:val="009E6B60"/>
    <w:rsid w:val="00A73BBD"/>
    <w:rsid w:val="00AE3FB7"/>
    <w:rsid w:val="00AE4F08"/>
    <w:rsid w:val="00BC2058"/>
    <w:rsid w:val="00C50FF4"/>
    <w:rsid w:val="00CA4298"/>
    <w:rsid w:val="00EB7211"/>
    <w:rsid w:val="00F01231"/>
    <w:rsid w:val="00F52F22"/>
    <w:rsid w:val="00F531B5"/>
    <w:rsid w:val="00F533D1"/>
    <w:rsid w:val="00FC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9E800"/>
  <w15:chartTrackingRefBased/>
  <w15:docId w15:val="{58950C9E-9FC8-4244-AD60-CD8BF2F8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3FB7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3FB7"/>
    <w:pPr>
      <w:ind w:left="720"/>
      <w:contextualSpacing/>
    </w:pPr>
    <w:rPr>
      <w:rFonts w:ascii="Calibri" w:eastAsia="Calibri" w:hAnsi="Calibri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fontTable" Target="fontTable.xml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nithyashrees7606@gmail.com</dc:creator>
  <cp:keywords/>
  <dc:description/>
  <cp:lastModifiedBy>nithyashrees7606@gmail.com</cp:lastModifiedBy>
  <cp:revision>2</cp:revision>
  <dcterms:created xsi:type="dcterms:W3CDTF">2020-05-22T12:04:00Z</dcterms:created>
  <dcterms:modified xsi:type="dcterms:W3CDTF">2020-05-22T12:04:00Z</dcterms:modified>
</cp:coreProperties>
</file>